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719" w:rsidRDefault="00873719" w:rsidP="00873719">
      <w:pPr>
        <w:pStyle w:val="Heading1"/>
        <w:numPr>
          <w:ilvl w:val="0"/>
          <w:numId w:val="1"/>
        </w:numPr>
        <w:tabs>
          <w:tab w:val="clear" w:pos="432"/>
          <w:tab w:val="num" w:pos="0"/>
        </w:tabs>
        <w:jc w:val="center"/>
      </w:pPr>
      <w:r>
        <w:rPr>
          <w:i w:val="0"/>
          <w:iCs w:val="0"/>
          <w:sz w:val="38"/>
          <w:u w:val="none"/>
        </w:rPr>
        <w:t>A PROJECT ON</w:t>
      </w:r>
    </w:p>
    <w:p w:rsidR="00873719" w:rsidRDefault="00873719" w:rsidP="00873719">
      <w:pPr>
        <w:jc w:val="center"/>
      </w:pPr>
    </w:p>
    <w:p w:rsidR="00873719" w:rsidRDefault="00873719" w:rsidP="00873719">
      <w:pPr>
        <w:jc w:val="center"/>
      </w:pPr>
      <w:r>
        <w:rPr>
          <w:b/>
          <w:bCs/>
          <w:sz w:val="32"/>
        </w:rPr>
        <w:t>“Grocery Management System”</w:t>
      </w:r>
    </w:p>
    <w:p w:rsidR="00873719" w:rsidRDefault="00873719" w:rsidP="00873719">
      <w:pPr>
        <w:jc w:val="center"/>
      </w:pPr>
    </w:p>
    <w:p w:rsidR="00873719" w:rsidRDefault="00873719" w:rsidP="00873719">
      <w:pPr>
        <w:jc w:val="center"/>
      </w:pPr>
      <w:r>
        <w:t>SUBMITTED IN</w:t>
      </w:r>
    </w:p>
    <w:p w:rsidR="00873719" w:rsidRDefault="00873719" w:rsidP="00873719">
      <w:pPr>
        <w:jc w:val="center"/>
      </w:pPr>
      <w:r>
        <w:t>PARTIAL FULFILLMENT OF THE REQUIREMENT</w:t>
      </w:r>
    </w:p>
    <w:p w:rsidR="00873719" w:rsidRDefault="00873719" w:rsidP="00873719">
      <w:pPr>
        <w:tabs>
          <w:tab w:val="center" w:pos="4320"/>
          <w:tab w:val="right" w:pos="8640"/>
        </w:tabs>
      </w:pPr>
      <w:r>
        <w:tab/>
        <w:t>FOR THE COURSE OF</w:t>
      </w:r>
      <w:r>
        <w:tab/>
      </w:r>
    </w:p>
    <w:p w:rsidR="00873719" w:rsidRDefault="00873719" w:rsidP="00873719">
      <w:pPr>
        <w:jc w:val="center"/>
      </w:pPr>
      <w:r>
        <w:t>DIPLOMA IN ADVANCED COMPUTING FROM CDAC</w:t>
      </w:r>
    </w:p>
    <w:p w:rsidR="00873719" w:rsidRDefault="00873719" w:rsidP="00873719">
      <w:pPr>
        <w:jc w:val="center"/>
        <w:rPr>
          <w:b/>
          <w:bCs/>
          <w:sz w:val="30"/>
          <w:lang w:eastAsia="en-US"/>
        </w:rPr>
      </w:pPr>
      <w:r>
        <w:rPr>
          <w:noProof/>
          <w:lang w:eastAsia="en-US"/>
        </w:rPr>
        <w:drawing>
          <wp:anchor distT="0" distB="0" distL="114935" distR="114935" simplePos="0" relativeHeight="251667456" behindDoc="0" locked="0" layoutInCell="1" allowOverlap="1">
            <wp:simplePos x="0" y="0"/>
            <wp:positionH relativeFrom="column">
              <wp:posOffset>1828800</wp:posOffset>
            </wp:positionH>
            <wp:positionV relativeFrom="paragraph">
              <wp:posOffset>151765</wp:posOffset>
            </wp:positionV>
            <wp:extent cx="1912620" cy="2082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l="-37" t="-29" r="-37" b="-29"/>
                    <a:stretch>
                      <a:fillRect/>
                    </a:stretch>
                  </pic:blipFill>
                  <pic:spPr bwMode="auto">
                    <a:xfrm>
                      <a:off x="0" y="0"/>
                      <a:ext cx="1912620" cy="2082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73719" w:rsidRDefault="00873719" w:rsidP="00873719">
      <w:pPr>
        <w:jc w:val="center"/>
        <w:rPr>
          <w:b/>
          <w:bCs/>
          <w:sz w:val="30"/>
          <w:lang w:eastAsia="en-US"/>
        </w:rPr>
      </w:pPr>
    </w:p>
    <w:p w:rsidR="00873719" w:rsidRDefault="00873719" w:rsidP="00873719">
      <w:pPr>
        <w:jc w:val="center"/>
        <w:rPr>
          <w:b/>
          <w:bCs/>
          <w:sz w:val="30"/>
          <w:lang w:eastAsia="en-US"/>
        </w:rPr>
      </w:pPr>
    </w:p>
    <w:p w:rsidR="00873719" w:rsidRDefault="00873719" w:rsidP="00873719">
      <w:pPr>
        <w:jc w:val="center"/>
      </w:pPr>
    </w:p>
    <w:p w:rsidR="00873719" w:rsidRDefault="00873719" w:rsidP="00873719">
      <w:pPr>
        <w:jc w:val="center"/>
      </w:pPr>
    </w:p>
    <w:p w:rsidR="00873719" w:rsidRDefault="00873719" w:rsidP="00873719">
      <w:pPr>
        <w:jc w:val="center"/>
      </w:pPr>
    </w:p>
    <w:p w:rsidR="00873719" w:rsidRDefault="00873719" w:rsidP="00873719">
      <w:pPr>
        <w:jc w:val="center"/>
      </w:pPr>
    </w:p>
    <w:p w:rsidR="00873719" w:rsidRDefault="00873719" w:rsidP="00873719">
      <w:pPr>
        <w:jc w:val="center"/>
      </w:pPr>
    </w:p>
    <w:p w:rsidR="00873719" w:rsidRDefault="00873719" w:rsidP="00873719">
      <w:pPr>
        <w:jc w:val="center"/>
      </w:pPr>
    </w:p>
    <w:p w:rsidR="00873719" w:rsidRDefault="00873719" w:rsidP="00873719">
      <w:pPr>
        <w:jc w:val="center"/>
      </w:pPr>
    </w:p>
    <w:p w:rsidR="00873719" w:rsidRDefault="00873719" w:rsidP="00873719">
      <w:pPr>
        <w:pStyle w:val="Heading4"/>
        <w:numPr>
          <w:ilvl w:val="3"/>
          <w:numId w:val="1"/>
        </w:numPr>
        <w:tabs>
          <w:tab w:val="clear" w:pos="864"/>
          <w:tab w:val="num" w:pos="0"/>
        </w:tabs>
        <w:ind w:left="720" w:firstLine="0"/>
        <w:jc w:val="center"/>
        <w:rPr>
          <w:sz w:val="28"/>
        </w:rPr>
      </w:pPr>
    </w:p>
    <w:p w:rsidR="00873719" w:rsidRDefault="00873719" w:rsidP="00873719">
      <w:pPr>
        <w:pStyle w:val="Heading4"/>
        <w:numPr>
          <w:ilvl w:val="3"/>
          <w:numId w:val="1"/>
        </w:numPr>
        <w:tabs>
          <w:tab w:val="clear" w:pos="864"/>
          <w:tab w:val="num" w:pos="0"/>
        </w:tabs>
        <w:ind w:left="720" w:firstLine="0"/>
        <w:jc w:val="center"/>
        <w:rPr>
          <w:sz w:val="28"/>
        </w:rPr>
      </w:pPr>
    </w:p>
    <w:p w:rsidR="00873719" w:rsidRDefault="00873719" w:rsidP="00873719">
      <w:pPr>
        <w:pStyle w:val="Heading4"/>
        <w:numPr>
          <w:ilvl w:val="3"/>
          <w:numId w:val="1"/>
        </w:numPr>
        <w:tabs>
          <w:tab w:val="clear" w:pos="864"/>
          <w:tab w:val="num" w:pos="0"/>
        </w:tabs>
        <w:ind w:left="720" w:firstLine="0"/>
        <w:jc w:val="center"/>
        <w:rPr>
          <w:sz w:val="28"/>
        </w:rPr>
      </w:pPr>
    </w:p>
    <w:p w:rsidR="00873719" w:rsidRDefault="00873719" w:rsidP="00873719">
      <w:pPr>
        <w:pStyle w:val="Heading4"/>
        <w:numPr>
          <w:ilvl w:val="3"/>
          <w:numId w:val="1"/>
        </w:numPr>
        <w:tabs>
          <w:tab w:val="clear" w:pos="864"/>
          <w:tab w:val="num" w:pos="0"/>
        </w:tabs>
        <w:ind w:left="720" w:firstLine="0"/>
        <w:jc w:val="center"/>
      </w:pPr>
      <w:r>
        <w:rPr>
          <w:sz w:val="28"/>
        </w:rPr>
        <w:t>SUNBEAM INSTITUTE OF INFORMATION TECHNOLOGY</w:t>
      </w:r>
    </w:p>
    <w:p w:rsidR="00873719" w:rsidRDefault="00873719" w:rsidP="00873719">
      <w:pPr>
        <w:jc w:val="center"/>
      </w:pPr>
      <w:r>
        <w:t>Hinjawadi</w:t>
      </w:r>
    </w:p>
    <w:p w:rsidR="00873719" w:rsidRDefault="00873719" w:rsidP="00873719">
      <w:pPr>
        <w:jc w:val="center"/>
        <w:rPr>
          <w:b/>
          <w:bCs/>
          <w:sz w:val="20"/>
        </w:rPr>
      </w:pPr>
    </w:p>
    <w:p w:rsidR="00873719" w:rsidRDefault="00873719" w:rsidP="00873719">
      <w:pPr>
        <w:jc w:val="center"/>
        <w:rPr>
          <w:b/>
          <w:bCs/>
          <w:sz w:val="20"/>
        </w:rPr>
      </w:pPr>
    </w:p>
    <w:p w:rsidR="00873719" w:rsidRDefault="00873719" w:rsidP="00873719">
      <w:pPr>
        <w:jc w:val="center"/>
      </w:pPr>
      <w:r>
        <w:rPr>
          <w:b/>
          <w:bCs/>
          <w:sz w:val="20"/>
        </w:rPr>
        <w:t>SUBMITTED BY:</w:t>
      </w:r>
    </w:p>
    <w:p w:rsidR="00873719" w:rsidRDefault="00873719" w:rsidP="00873719">
      <w:pPr>
        <w:jc w:val="both"/>
        <w:rPr>
          <w:b/>
          <w:bCs/>
          <w:sz w:val="20"/>
        </w:rPr>
      </w:pPr>
    </w:p>
    <w:p w:rsidR="00873719" w:rsidRPr="00873719" w:rsidRDefault="00873719" w:rsidP="00873719">
      <w:pPr>
        <w:pStyle w:val="ListParagraph"/>
        <w:numPr>
          <w:ilvl w:val="0"/>
          <w:numId w:val="39"/>
        </w:numPr>
        <w:jc w:val="both"/>
        <w:rPr>
          <w:rFonts w:asciiTheme="minorHAnsi" w:hAnsiTheme="minorHAnsi" w:cstheme="minorHAnsi"/>
          <w:sz w:val="28"/>
          <w:szCs w:val="28"/>
        </w:rPr>
      </w:pPr>
      <w:r w:rsidRPr="00873719">
        <w:rPr>
          <w:rFonts w:asciiTheme="minorHAnsi" w:hAnsiTheme="minorHAnsi" w:cstheme="minorHAnsi"/>
          <w:sz w:val="28"/>
          <w:szCs w:val="28"/>
        </w:rPr>
        <w:t>Milind Shete (63074)</w:t>
      </w:r>
    </w:p>
    <w:p w:rsidR="00873719" w:rsidRPr="00873719" w:rsidRDefault="00873719" w:rsidP="00873719">
      <w:pPr>
        <w:pStyle w:val="ListParagraph"/>
        <w:numPr>
          <w:ilvl w:val="0"/>
          <w:numId w:val="39"/>
        </w:numPr>
        <w:jc w:val="both"/>
        <w:rPr>
          <w:rFonts w:asciiTheme="minorHAnsi" w:hAnsiTheme="minorHAnsi" w:cstheme="minorHAnsi"/>
          <w:sz w:val="28"/>
          <w:szCs w:val="28"/>
        </w:rPr>
      </w:pPr>
      <w:r w:rsidRPr="00873719">
        <w:rPr>
          <w:rFonts w:asciiTheme="minorHAnsi" w:hAnsiTheme="minorHAnsi" w:cstheme="minorHAnsi"/>
          <w:sz w:val="28"/>
          <w:szCs w:val="28"/>
        </w:rPr>
        <w:t>Kunal Salunke (62952)</w:t>
      </w:r>
    </w:p>
    <w:p w:rsidR="00873719" w:rsidRPr="00873719" w:rsidRDefault="00873719" w:rsidP="00873719">
      <w:pPr>
        <w:pStyle w:val="ListParagraph"/>
        <w:numPr>
          <w:ilvl w:val="0"/>
          <w:numId w:val="39"/>
        </w:numPr>
        <w:jc w:val="both"/>
        <w:rPr>
          <w:rFonts w:asciiTheme="minorHAnsi" w:hAnsiTheme="minorHAnsi" w:cstheme="minorHAnsi"/>
          <w:sz w:val="28"/>
          <w:szCs w:val="28"/>
        </w:rPr>
      </w:pPr>
      <w:r w:rsidRPr="00873719">
        <w:rPr>
          <w:rFonts w:asciiTheme="minorHAnsi" w:hAnsiTheme="minorHAnsi" w:cstheme="minorHAnsi"/>
          <w:sz w:val="28"/>
          <w:szCs w:val="28"/>
        </w:rPr>
        <w:t>Praveen Vaware (62792)</w:t>
      </w:r>
    </w:p>
    <w:p w:rsidR="00873719" w:rsidRPr="00873719" w:rsidRDefault="00873719" w:rsidP="00873719">
      <w:pPr>
        <w:pStyle w:val="ListParagraph"/>
        <w:numPr>
          <w:ilvl w:val="0"/>
          <w:numId w:val="39"/>
        </w:numPr>
        <w:jc w:val="both"/>
        <w:rPr>
          <w:rFonts w:asciiTheme="minorHAnsi" w:hAnsiTheme="minorHAnsi" w:cstheme="minorHAnsi"/>
          <w:sz w:val="28"/>
          <w:szCs w:val="28"/>
        </w:rPr>
      </w:pPr>
      <w:r w:rsidRPr="00873719">
        <w:rPr>
          <w:rFonts w:asciiTheme="minorHAnsi" w:hAnsiTheme="minorHAnsi" w:cstheme="minorHAnsi"/>
          <w:sz w:val="28"/>
          <w:szCs w:val="28"/>
        </w:rPr>
        <w:t>Pratik Satpute (62758)</w:t>
      </w:r>
    </w:p>
    <w:p w:rsidR="00873719" w:rsidRDefault="00873719" w:rsidP="00873719">
      <w:pPr>
        <w:ind w:left="360"/>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rsidR="00873719" w:rsidRDefault="00873719" w:rsidP="00873719">
      <w:pPr>
        <w:jc w:val="center"/>
        <w:rPr>
          <w:sz w:val="20"/>
        </w:rPr>
      </w:pPr>
    </w:p>
    <w:p w:rsidR="00873719" w:rsidRDefault="00873719" w:rsidP="00873719">
      <w:pPr>
        <w:jc w:val="center"/>
        <w:rPr>
          <w:sz w:val="20"/>
        </w:rPr>
      </w:pPr>
    </w:p>
    <w:p w:rsidR="00873719" w:rsidRDefault="00873719" w:rsidP="00873719">
      <w:pPr>
        <w:jc w:val="center"/>
        <w:rPr>
          <w:b/>
          <w:bCs/>
          <w:sz w:val="20"/>
        </w:rPr>
      </w:pPr>
    </w:p>
    <w:p w:rsidR="00873719" w:rsidRDefault="00873719" w:rsidP="00873719">
      <w:pPr>
        <w:jc w:val="center"/>
      </w:pPr>
      <w:r>
        <w:rPr>
          <w:b/>
          <w:bCs/>
          <w:sz w:val="20"/>
        </w:rPr>
        <w:t>UNDER THE GUIDENCE OF:</w:t>
      </w:r>
    </w:p>
    <w:p w:rsidR="00873719" w:rsidRDefault="00873719" w:rsidP="00873719">
      <w:pPr>
        <w:jc w:val="center"/>
      </w:pPr>
      <w:r>
        <w:t>Mrs. Lalita Shinde</w:t>
      </w:r>
    </w:p>
    <w:p w:rsidR="00873719" w:rsidRDefault="00873719" w:rsidP="00873719">
      <w:pPr>
        <w:jc w:val="center"/>
      </w:pPr>
      <w:r>
        <w:t>Faculty Member</w:t>
      </w:r>
    </w:p>
    <w:p w:rsidR="00873719" w:rsidRDefault="00873719" w:rsidP="00873719">
      <w:pPr>
        <w:jc w:val="center"/>
      </w:pPr>
    </w:p>
    <w:p w:rsidR="00873719" w:rsidRDefault="00873719" w:rsidP="00873719">
      <w:pPr>
        <w:jc w:val="center"/>
      </w:pPr>
      <w:r>
        <w:t>Sunbeam Institute of Information Technology, PUNE.</w:t>
      </w:r>
    </w:p>
    <w:p w:rsidR="00C94A58" w:rsidRDefault="00C94A58" w:rsidP="00C94A58">
      <w:pPr>
        <w:pStyle w:val="Heading1"/>
        <w:tabs>
          <w:tab w:val="clear" w:pos="432"/>
        </w:tabs>
        <w:ind w:left="720" w:firstLine="0"/>
        <w:rPr>
          <w:i w:val="0"/>
          <w:iCs w:val="0"/>
          <w:sz w:val="28"/>
          <w:u w:val="none"/>
        </w:rPr>
      </w:pPr>
    </w:p>
    <w:p w:rsidR="00C94A58" w:rsidRDefault="00C94A58" w:rsidP="00C94A58">
      <w:r>
        <w:br w:type="page"/>
      </w:r>
    </w:p>
    <w:p w:rsidR="008103F1" w:rsidRDefault="008103F1" w:rsidP="008103F1">
      <w:pPr>
        <w:pStyle w:val="Title"/>
        <w:jc w:val="left"/>
      </w:pPr>
      <w:r>
        <w:rPr>
          <w:sz w:val="28"/>
          <w:u w:val="none"/>
        </w:rPr>
        <w:lastRenderedPageBreak/>
        <w:t>ACKNOWLEDGEMENT</w:t>
      </w:r>
    </w:p>
    <w:p w:rsidR="008103F1" w:rsidRDefault="008103F1" w:rsidP="008103F1">
      <w:pPr>
        <w:rPr>
          <w:b/>
          <w:bCs/>
          <w:sz w:val="20"/>
          <w:u w:val="single"/>
        </w:rPr>
      </w:pPr>
      <w:r>
        <w:rPr>
          <w:noProof/>
        </w:rPr>
        <w:pict>
          <v:line id="Image1" o:spid="_x0000_s103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2pt" to="303.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" strokeweight="1.59mm">
            <v:stroke joinstyle="miter"/>
          </v:line>
        </w:pict>
      </w:r>
    </w:p>
    <w:p w:rsidR="008103F1" w:rsidRDefault="008103F1" w:rsidP="008103F1">
      <w:pPr>
        <w:rPr>
          <w:b/>
          <w:bCs/>
          <w:sz w:val="20"/>
          <w:u w:val="single"/>
        </w:rPr>
      </w:pPr>
    </w:p>
    <w:p w:rsidR="008103F1" w:rsidRDefault="008103F1" w:rsidP="008103F1">
      <w:pPr>
        <w:pStyle w:val="BodyText"/>
        <w:spacing w:line="360" w:lineRule="auto"/>
        <w:ind w:firstLine="720"/>
        <w:jc w:val="both"/>
      </w:pPr>
      <w:r>
        <w:rPr>
          <w:sz w:val="24"/>
        </w:rPr>
        <w:t>A project usually falls short of its expectation unless aided and guided by the right persons at the right time. We avail this opportunity to express our deep sense of gratitude towards Mr. Nitin Kudale (Center Coordinator, SIIT, Pune) and Mr. Yogesh Kolhe (Course Coordinator, SIIT ,Pune) .</w:t>
      </w:r>
    </w:p>
    <w:p w:rsidR="008103F1" w:rsidRDefault="008103F1" w:rsidP="008103F1">
      <w:pPr>
        <w:pStyle w:val="BodyText"/>
        <w:spacing w:line="360" w:lineRule="auto"/>
        <w:ind w:firstLine="720"/>
        <w:jc w:val="both"/>
      </w:pPr>
      <w:r>
        <w:rPr>
          <w:sz w:val="24"/>
        </w:rPr>
        <w:t>We are deeply indebted and grateful to them for their guidance, encouragement and deep concern for our project. Without their critical evaluation and suggestions at every stage of the project, this project could never have reached its present form.</w:t>
      </w:r>
    </w:p>
    <w:p w:rsidR="008103F1" w:rsidRDefault="008103F1" w:rsidP="008103F1">
      <w:pPr>
        <w:spacing w:line="360" w:lineRule="auto"/>
        <w:jc w:val="both"/>
        <w:rPr>
          <w:sz w:val="20"/>
        </w:rPr>
      </w:pPr>
      <w:r>
        <w:tab/>
        <w:t>Last but not the least we thank the entire faculty and the staff members of Sunbeam Institute of Information Technology, Pune for their support.</w:t>
      </w:r>
    </w:p>
    <w:p w:rsidR="008103F1" w:rsidRDefault="008103F1" w:rsidP="008103F1">
      <w:pPr>
        <w:jc w:val="both"/>
        <w:rPr>
          <w:sz w:val="20"/>
        </w:rPr>
      </w:pPr>
    </w:p>
    <w:p w:rsidR="008103F1" w:rsidRDefault="008103F1" w:rsidP="008103F1">
      <w:r>
        <w:tab/>
      </w:r>
      <w:r>
        <w:tab/>
      </w:r>
      <w:r>
        <w:tab/>
      </w:r>
      <w:r>
        <w:tab/>
      </w:r>
      <w:r>
        <w:tab/>
      </w:r>
      <w:r>
        <w:tab/>
      </w:r>
      <w:r>
        <w:tab/>
      </w:r>
      <w:r>
        <w:tab/>
      </w:r>
    </w:p>
    <w:p w:rsidR="008103F1" w:rsidRPr="008103F1" w:rsidRDefault="008103F1" w:rsidP="008103F1">
      <w:pPr>
        <w:jc w:val="both"/>
        <w:rPr>
          <w:rFonts w:asciiTheme="minorHAnsi" w:hAnsiTheme="minorHAnsi" w:cstheme="minorHAnsi"/>
          <w:sz w:val="28"/>
          <w:szCs w:val="28"/>
        </w:rPr>
      </w:pPr>
      <w:r>
        <w:rPr>
          <w:rFonts w:asciiTheme="minorHAnsi" w:hAnsiTheme="minorHAnsi" w:cstheme="minorHAnsi"/>
          <w:sz w:val="28"/>
          <w:szCs w:val="28"/>
        </w:rPr>
        <w:t xml:space="preserve">                                                                                          </w:t>
      </w:r>
      <w:r w:rsidRPr="008103F1">
        <w:rPr>
          <w:rFonts w:asciiTheme="minorHAnsi" w:hAnsiTheme="minorHAnsi" w:cstheme="minorHAnsi"/>
          <w:sz w:val="28"/>
          <w:szCs w:val="28"/>
        </w:rPr>
        <w:t>Milind Shete (63074)</w:t>
      </w:r>
    </w:p>
    <w:p w:rsidR="008103F1" w:rsidRPr="00873719" w:rsidRDefault="008103F1" w:rsidP="008103F1">
      <w:pPr>
        <w:pStyle w:val="ListParagraph"/>
        <w:ind w:left="5400"/>
        <w:jc w:val="both"/>
        <w:rPr>
          <w:rFonts w:asciiTheme="minorHAnsi" w:hAnsiTheme="minorHAnsi" w:cstheme="minorHAnsi"/>
          <w:sz w:val="28"/>
          <w:szCs w:val="28"/>
        </w:rPr>
      </w:pPr>
      <w:r>
        <w:rPr>
          <w:rFonts w:asciiTheme="minorHAnsi" w:hAnsiTheme="minorHAnsi" w:cstheme="minorHAnsi"/>
          <w:sz w:val="28"/>
          <w:szCs w:val="28"/>
        </w:rPr>
        <w:t xml:space="preserve">     </w:t>
      </w:r>
      <w:r w:rsidRPr="00873719">
        <w:rPr>
          <w:rFonts w:asciiTheme="minorHAnsi" w:hAnsiTheme="minorHAnsi" w:cstheme="minorHAnsi"/>
          <w:sz w:val="28"/>
          <w:szCs w:val="28"/>
        </w:rPr>
        <w:t>Kunal Salunke (62952)</w:t>
      </w:r>
    </w:p>
    <w:p w:rsidR="008103F1" w:rsidRPr="00873719" w:rsidRDefault="008103F1" w:rsidP="008103F1">
      <w:pPr>
        <w:pStyle w:val="ListParagraph"/>
        <w:ind w:left="5400"/>
        <w:jc w:val="both"/>
        <w:rPr>
          <w:rFonts w:asciiTheme="minorHAnsi" w:hAnsiTheme="minorHAnsi" w:cstheme="minorHAnsi"/>
          <w:sz w:val="28"/>
          <w:szCs w:val="28"/>
        </w:rPr>
      </w:pPr>
      <w:r>
        <w:rPr>
          <w:rFonts w:asciiTheme="minorHAnsi" w:hAnsiTheme="minorHAnsi" w:cstheme="minorHAnsi"/>
          <w:sz w:val="28"/>
          <w:szCs w:val="28"/>
        </w:rPr>
        <w:t xml:space="preserve">     </w:t>
      </w:r>
      <w:r w:rsidRPr="00873719">
        <w:rPr>
          <w:rFonts w:asciiTheme="minorHAnsi" w:hAnsiTheme="minorHAnsi" w:cstheme="minorHAnsi"/>
          <w:sz w:val="28"/>
          <w:szCs w:val="28"/>
        </w:rPr>
        <w:t>Praveen Vaware (62792)</w:t>
      </w:r>
    </w:p>
    <w:p w:rsidR="008103F1" w:rsidRPr="00873719" w:rsidRDefault="008103F1" w:rsidP="008103F1">
      <w:pPr>
        <w:pStyle w:val="ListParagraph"/>
        <w:ind w:left="5400"/>
        <w:jc w:val="both"/>
        <w:rPr>
          <w:rFonts w:asciiTheme="minorHAnsi" w:hAnsiTheme="minorHAnsi" w:cstheme="minorHAnsi"/>
          <w:sz w:val="28"/>
          <w:szCs w:val="28"/>
        </w:rPr>
      </w:pPr>
      <w:r>
        <w:rPr>
          <w:rFonts w:asciiTheme="minorHAnsi" w:hAnsiTheme="minorHAnsi" w:cstheme="minorHAnsi"/>
          <w:sz w:val="28"/>
          <w:szCs w:val="28"/>
        </w:rPr>
        <w:t xml:space="preserve">     </w:t>
      </w:r>
      <w:r w:rsidRPr="00873719">
        <w:rPr>
          <w:rFonts w:asciiTheme="minorHAnsi" w:hAnsiTheme="minorHAnsi" w:cstheme="minorHAnsi"/>
          <w:sz w:val="28"/>
          <w:szCs w:val="28"/>
        </w:rPr>
        <w:t>Pratik Satpute (62758)</w:t>
      </w:r>
    </w:p>
    <w:p w:rsidR="008103F1" w:rsidRDefault="008103F1" w:rsidP="008103F1"/>
    <w:p w:rsidR="008103F1" w:rsidRDefault="008103F1" w:rsidP="008103F1">
      <w:r>
        <w:tab/>
      </w:r>
      <w:r>
        <w:tab/>
      </w:r>
      <w:r>
        <w:tab/>
      </w:r>
      <w:r>
        <w:tab/>
      </w:r>
      <w:r>
        <w:tab/>
      </w:r>
      <w:r>
        <w:tab/>
      </w:r>
      <w:r>
        <w:tab/>
      </w:r>
      <w:r>
        <w:tab/>
        <w:t>PGDAC March, 2022</w:t>
      </w:r>
      <w:r>
        <w:t xml:space="preserve"> Batch,</w:t>
      </w:r>
    </w:p>
    <w:p w:rsidR="008103F1" w:rsidRDefault="008103F1" w:rsidP="008103F1">
      <w:r>
        <w:tab/>
      </w:r>
      <w:r>
        <w:tab/>
      </w:r>
      <w:r>
        <w:tab/>
      </w:r>
      <w:r>
        <w:tab/>
      </w:r>
      <w:r>
        <w:tab/>
      </w:r>
      <w:r>
        <w:tab/>
      </w:r>
      <w:r>
        <w:tab/>
      </w:r>
      <w:r>
        <w:tab/>
        <w:t>SIIT Pune</w:t>
      </w:r>
    </w:p>
    <w:p w:rsidR="008103F1" w:rsidRDefault="008103F1" w:rsidP="00873719">
      <w:pPr>
        <w:jc w:val="center"/>
        <w:rPr>
          <w:b/>
          <w:sz w:val="36"/>
          <w:szCs w:val="36"/>
          <w:u w:val="single"/>
        </w:rPr>
      </w:pPr>
    </w:p>
    <w:p w:rsidR="008103F1" w:rsidRDefault="008103F1" w:rsidP="008103F1">
      <w:r>
        <w:br w:type="page"/>
      </w:r>
    </w:p>
    <w:p w:rsidR="008103F1" w:rsidRDefault="008103F1" w:rsidP="00873719">
      <w:pPr>
        <w:jc w:val="center"/>
        <w:rPr>
          <w:b/>
          <w:sz w:val="36"/>
          <w:szCs w:val="36"/>
          <w:u w:val="single"/>
        </w:rPr>
      </w:pPr>
      <w:bookmarkStart w:id="0" w:name="_GoBack"/>
      <w:r>
        <w:rPr>
          <w:noProof/>
          <w:lang w:eastAsia="en-US"/>
        </w:rPr>
        <w:lastRenderedPageBreak/>
        <w:drawing>
          <wp:anchor distT="0" distB="0" distL="114935" distR="114935" simplePos="0" relativeHeight="251660288" behindDoc="1" locked="0" layoutInCell="1" allowOverlap="1" wp14:anchorId="6026271E" wp14:editId="32B78FF4">
            <wp:simplePos x="0" y="0"/>
            <wp:positionH relativeFrom="column">
              <wp:posOffset>1781175</wp:posOffset>
            </wp:positionH>
            <wp:positionV relativeFrom="paragraph">
              <wp:posOffset>400050</wp:posOffset>
            </wp:positionV>
            <wp:extent cx="1912620" cy="2082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l="-37" t="-29" r="-37" b="-29"/>
                    <a:stretch>
                      <a:fillRect/>
                    </a:stretch>
                  </pic:blipFill>
                  <pic:spPr bwMode="auto">
                    <a:xfrm>
                      <a:off x="0" y="0"/>
                      <a:ext cx="1912620" cy="2082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End w:id="0"/>
    </w:p>
    <w:p w:rsidR="008103F1" w:rsidRDefault="008103F1" w:rsidP="00873719">
      <w:pPr>
        <w:jc w:val="center"/>
        <w:rPr>
          <w:b/>
          <w:sz w:val="36"/>
          <w:szCs w:val="36"/>
          <w:u w:val="single"/>
        </w:rPr>
      </w:pPr>
    </w:p>
    <w:p w:rsidR="008103F1" w:rsidRDefault="008103F1" w:rsidP="00873719">
      <w:pPr>
        <w:jc w:val="center"/>
        <w:rPr>
          <w:b/>
          <w:sz w:val="36"/>
          <w:szCs w:val="36"/>
          <w:u w:val="single"/>
        </w:rPr>
      </w:pPr>
    </w:p>
    <w:p w:rsidR="00873719" w:rsidRDefault="00873719" w:rsidP="00873719">
      <w:pPr>
        <w:jc w:val="center"/>
      </w:pPr>
      <w:r>
        <w:rPr>
          <w:b/>
          <w:sz w:val="36"/>
          <w:szCs w:val="36"/>
          <w:u w:val="single"/>
        </w:rPr>
        <w:t>CERTIFICATE</w:t>
      </w:r>
    </w:p>
    <w:p w:rsidR="00873719" w:rsidRDefault="00873719" w:rsidP="00873719">
      <w:pPr>
        <w:jc w:val="both"/>
        <w:rPr>
          <w:b/>
          <w:sz w:val="28"/>
          <w:szCs w:val="28"/>
          <w:u w:val="single"/>
        </w:rPr>
      </w:pPr>
    </w:p>
    <w:p w:rsidR="00873719" w:rsidRDefault="00873719" w:rsidP="00873719">
      <w:pPr>
        <w:jc w:val="center"/>
        <w:rPr>
          <w:b/>
          <w:sz w:val="28"/>
          <w:szCs w:val="28"/>
          <w:u w:val="single"/>
        </w:rPr>
      </w:pPr>
    </w:p>
    <w:p w:rsidR="00873719" w:rsidRDefault="00873719" w:rsidP="00873719">
      <w:pPr>
        <w:jc w:val="center"/>
        <w:rPr>
          <w:b/>
          <w:sz w:val="28"/>
          <w:szCs w:val="28"/>
          <w:u w:val="single"/>
        </w:rPr>
      </w:pPr>
    </w:p>
    <w:p w:rsidR="00873719" w:rsidRDefault="00873719" w:rsidP="00873719">
      <w:pPr>
        <w:jc w:val="both"/>
      </w:pPr>
      <w:r>
        <w:t>This is to certify that the project work under the title ‘Grocery Management System’ is done by Milind Shete, Kunal Salunke, Praveen Vaware, Pratik Satpute in partial fulfillment of the requirement for award of Diploma in Advanced Computing Course.</w:t>
      </w:r>
    </w:p>
    <w:p w:rsidR="00873719" w:rsidRDefault="00873719" w:rsidP="00873719">
      <w:pPr>
        <w:jc w:val="both"/>
        <w:rPr>
          <w:sz w:val="28"/>
          <w:szCs w:val="40"/>
        </w:rPr>
      </w:pPr>
    </w:p>
    <w:p w:rsidR="00873719" w:rsidRDefault="00873719" w:rsidP="00873719">
      <w:pPr>
        <w:jc w:val="both"/>
      </w:pPr>
      <w:r>
        <w:rPr>
          <w:sz w:val="28"/>
        </w:rPr>
        <w:t xml:space="preserve"> </w:t>
      </w:r>
    </w:p>
    <w:p w:rsidR="00873719" w:rsidRDefault="00873719" w:rsidP="00873719">
      <w:pPr>
        <w:rPr>
          <w:b/>
          <w:sz w:val="28"/>
        </w:rPr>
      </w:pPr>
    </w:p>
    <w:p w:rsidR="00873719" w:rsidRDefault="00873719" w:rsidP="00873719">
      <w:pPr>
        <w:jc w:val="both"/>
        <w:rPr>
          <w:b/>
          <w:sz w:val="28"/>
        </w:rPr>
      </w:pPr>
    </w:p>
    <w:p w:rsidR="00873719" w:rsidRDefault="00873719" w:rsidP="00873719">
      <w:pPr>
        <w:jc w:val="both"/>
      </w:pPr>
      <w:r>
        <w:rPr>
          <w:b/>
        </w:rPr>
        <w:t>Mrs. Lalita Shinde</w:t>
      </w:r>
      <w:r>
        <w:rPr>
          <w:b/>
        </w:rPr>
        <w:tab/>
      </w:r>
      <w:r>
        <w:rPr>
          <w:b/>
        </w:rPr>
        <w:tab/>
        <w:t xml:space="preserve">                                                         </w:t>
      </w:r>
      <w:r>
        <w:rPr>
          <w:b/>
        </w:rPr>
        <w:tab/>
        <w:t xml:space="preserve"> Mr.Yogesh Kolhe</w:t>
      </w:r>
    </w:p>
    <w:p w:rsidR="00873719" w:rsidRDefault="00873719" w:rsidP="00873719">
      <w:pPr>
        <w:jc w:val="both"/>
      </w:pPr>
      <w:r>
        <w:rPr>
          <w:b/>
        </w:rPr>
        <w:t>Project Guide</w:t>
      </w:r>
      <w:r>
        <w:rPr>
          <w:b/>
        </w:rPr>
        <w:tab/>
      </w:r>
      <w:r>
        <w:rPr>
          <w:b/>
        </w:rPr>
        <w:tab/>
      </w:r>
      <w:r>
        <w:rPr>
          <w:b/>
        </w:rPr>
        <w:tab/>
      </w:r>
      <w:r>
        <w:rPr>
          <w:b/>
        </w:rPr>
        <w:tab/>
        <w:t xml:space="preserve">                                           Course Co-Coordinator</w:t>
      </w:r>
      <w:r>
        <w:rPr>
          <w:b/>
        </w:rPr>
        <w:tab/>
      </w:r>
      <w:r>
        <w:rPr>
          <w:b/>
        </w:rPr>
        <w:tab/>
        <w:t xml:space="preserve">          </w:t>
      </w:r>
      <w:r>
        <w:rPr>
          <w:b/>
        </w:rPr>
        <w:tab/>
        <w:t xml:space="preserve">    </w:t>
      </w:r>
    </w:p>
    <w:p w:rsidR="00873719" w:rsidRDefault="00873719" w:rsidP="00873719">
      <w:pPr>
        <w:jc w:val="both"/>
        <w:rPr>
          <w:b/>
        </w:rPr>
      </w:pPr>
    </w:p>
    <w:p w:rsidR="00873719" w:rsidRDefault="00873719" w:rsidP="00873719">
      <w:pPr>
        <w:jc w:val="both"/>
      </w:pPr>
      <w:r>
        <w:rPr>
          <w:sz w:val="28"/>
        </w:rPr>
        <w:t>Date: 29/09/2022</w:t>
      </w:r>
    </w:p>
    <w:p w:rsidR="00C94A58" w:rsidRDefault="00C94A58" w:rsidP="00C94A58">
      <w:pPr>
        <w:pStyle w:val="Heading1"/>
        <w:tabs>
          <w:tab w:val="clear" w:pos="432"/>
        </w:tabs>
        <w:ind w:left="720" w:firstLine="0"/>
        <w:rPr>
          <w:i w:val="0"/>
          <w:iCs w:val="0"/>
          <w:sz w:val="28"/>
          <w:u w:val="none"/>
        </w:rPr>
      </w:pPr>
    </w:p>
    <w:p w:rsidR="00C94A58" w:rsidRDefault="00C94A58" w:rsidP="00C94A58">
      <w:r>
        <w:br w:type="page"/>
      </w:r>
    </w:p>
    <w:p w:rsidR="00785213" w:rsidRDefault="00785213" w:rsidP="00785213">
      <w:pPr>
        <w:pStyle w:val="Heading1"/>
        <w:numPr>
          <w:ilvl w:val="0"/>
          <w:numId w:val="6"/>
        </w:numPr>
      </w:pPr>
      <w:r>
        <w:rPr>
          <w:i w:val="0"/>
          <w:iCs w:val="0"/>
          <w:sz w:val="28"/>
          <w:u w:val="none"/>
        </w:rPr>
        <w:lastRenderedPageBreak/>
        <w:t>INTRODUCTION TO PROJECT</w:t>
      </w:r>
    </w:p>
    <w:p w:rsidR="00785213" w:rsidRPr="004B139A" w:rsidRDefault="000C24B0" w:rsidP="004B139A">
      <w:pPr>
        <w:jc w:val="both"/>
        <w:rPr>
          <w:sz w:val="20"/>
          <w:lang w:val="en-IN"/>
        </w:rPr>
      </w:pPr>
      <w:r>
        <w:rPr>
          <w:noProof/>
          <w:lang w:val="en-IN" w:eastAsia="en-IN"/>
        </w:rPr>
        <w:pict>
          <v:line id="Straight Connector 2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T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" strokeweight="1.59mm">
            <v:stroke joinstyle="miter" endcap="square"/>
          </v:line>
        </w:pict>
      </w:r>
    </w:p>
    <w:p w:rsidR="004B139A" w:rsidRDefault="00785213" w:rsidP="004B139A">
      <w:pPr>
        <w:spacing w:line="276" w:lineRule="auto"/>
        <w:jc w:val="both"/>
      </w:pPr>
      <w:r>
        <w:tab/>
      </w:r>
      <w:r>
        <w:tab/>
      </w:r>
    </w:p>
    <w:p w:rsidR="004B139A" w:rsidRPr="004B139A" w:rsidRDefault="004B139A" w:rsidP="004B139A">
      <w:pPr>
        <w:spacing w:line="360" w:lineRule="auto"/>
        <w:ind w:firstLine="720"/>
        <w:jc w:val="both"/>
      </w:pPr>
      <w:r w:rsidRPr="004B139A">
        <w:t>Grocery is a part of everyone’s day to day life. There is basic 5 needs of each human being like food, shelter, clothes, education and health. But the food is most essential out of these 5 needs. Grocery’s major part contains food. And here we found the scope to make this system.</w:t>
      </w:r>
    </w:p>
    <w:p w:rsidR="004B139A" w:rsidRPr="004B139A" w:rsidRDefault="004B139A" w:rsidP="004B139A">
      <w:pPr>
        <w:spacing w:line="360" w:lineRule="auto"/>
        <w:jc w:val="both"/>
      </w:pPr>
      <w:r w:rsidRPr="004B139A">
        <w:t xml:space="preserve">            We have given thought to this grocery management system according to Indian market. In India due to heavy traffic in major cities, pollution, time concern, etc. many people prefer to buy online. Not only grocery but also nowadays people are buying clothes online which we used to think that we cannot buy without trial. Grocery for Indian families is fixed for month; it doesn’t need any trial or anything else. There is so many checking has been already done by FSSAI (Food Safety and Standards Authority of India). So, Customer generally go to the supermarket or any grocery shop just to buy monthly grocery. The purpose of this system is to save the time of customer and also reduce the road traffic as well as it will reduce pollution.</w:t>
      </w:r>
    </w:p>
    <w:p w:rsidR="004B139A" w:rsidRPr="004B139A" w:rsidRDefault="004B139A" w:rsidP="004B139A">
      <w:pPr>
        <w:spacing w:line="360" w:lineRule="auto"/>
        <w:jc w:val="both"/>
      </w:pPr>
      <w:r w:rsidRPr="004B139A">
        <w:t xml:space="preserve">           In this system customer can place order online for their groceries. Customers will get their delivery at door step. Also, customer will get suggestions for grocery buying for next buying. It is basically grocery shopping website like other shopping websites like amazon, flipkart etc. But its focus is on only grocery. This idea has very huge market because it is daily necessity for survival as well as for comfortable lifestyle. People are unable to find time to household works like buying grocery. So, by this platform we provide grocery. This system can be used to search for all grocery and fresh vegetables which are available in the market.</w:t>
      </w:r>
    </w:p>
    <w:p w:rsidR="00785213" w:rsidRPr="004B139A" w:rsidRDefault="004B139A" w:rsidP="004B139A">
      <w:pPr>
        <w:shd w:val="clear" w:color="auto" w:fill="FFFFFF"/>
        <w:spacing w:line="360" w:lineRule="auto"/>
        <w:jc w:val="both"/>
      </w:pPr>
      <w:r w:rsidRPr="004B139A">
        <w:t xml:space="preserve">           Over all this system is very useful from customer</w:t>
      </w:r>
      <w:r>
        <w:t xml:space="preserve"> perspective as well as seller </w:t>
      </w:r>
      <w:r w:rsidRPr="004B139A">
        <w:t>perspective. This will save both time and money. After COVID-19 pandemic we realized that majority of the household work or even office work can be done online. By saving this time we can do what we love to do</w:t>
      </w:r>
      <w:r>
        <w:t>.</w:t>
      </w:r>
    </w:p>
    <w:p w:rsidR="00785213" w:rsidRDefault="00785213" w:rsidP="00785213"/>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4B139A" w:rsidRDefault="004B139A" w:rsidP="00785213">
      <w:pPr>
        <w:rPr>
          <w:rFonts w:ascii="Arial" w:eastAsia="Arial Unicode MS" w:hAnsi="Arial" w:cs="Arial Unicode MS"/>
          <w:b/>
          <w:bCs/>
          <w:color w:val="000000"/>
          <w:sz w:val="22"/>
          <w:szCs w:val="22"/>
        </w:rPr>
      </w:pPr>
    </w:p>
    <w:p w:rsidR="00785213" w:rsidRDefault="004B139A" w:rsidP="00785213">
      <w:r>
        <w:rPr>
          <w:b/>
          <w:bCs/>
          <w:sz w:val="28"/>
        </w:rPr>
        <w:lastRenderedPageBreak/>
        <w:t>2. REQUIREMENTS</w:t>
      </w:r>
    </w:p>
    <w:p w:rsidR="00785213" w:rsidRPr="00BB0AC5" w:rsidRDefault="000C24B0" w:rsidP="00785213">
      <w:pPr>
        <w:ind w:left="360"/>
        <w:jc w:val="both"/>
        <w:rPr>
          <w:b/>
          <w:bCs/>
          <w:sz w:val="20"/>
          <w:lang w:val="en-IN"/>
        </w:rPr>
      </w:pPr>
      <w:r>
        <w:rPr>
          <w:noProof/>
          <w:lang w:val="en-IN" w:eastAsia="en-IN"/>
        </w:rPr>
        <w:pict>
          <v:line id="Straight Connector 25" o:spid="_x0000_s1032"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ZG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" strokeweight="1.59mm">
            <v:stroke joinstyle="miter" endcap="square"/>
          </v:line>
        </w:pict>
      </w:r>
    </w:p>
    <w:p w:rsidR="00785213" w:rsidRDefault="00785213" w:rsidP="00785213">
      <w:pPr>
        <w:jc w:val="both"/>
        <w:rPr>
          <w:b/>
          <w:bCs/>
        </w:rPr>
      </w:pPr>
      <w:r>
        <w:rPr>
          <w:b/>
          <w:bCs/>
        </w:rPr>
        <w:t>2.1 FUNCTIONAL REQUIREMENTS</w:t>
      </w:r>
    </w:p>
    <w:p w:rsidR="004B139A" w:rsidRDefault="004B139A" w:rsidP="00785213">
      <w:pPr>
        <w:jc w:val="both"/>
        <w:rPr>
          <w:b/>
          <w:bCs/>
        </w:rPr>
      </w:pPr>
    </w:p>
    <w:p w:rsidR="004B139A" w:rsidRDefault="004B139A" w:rsidP="00785213">
      <w:pPr>
        <w:jc w:val="both"/>
        <w:rPr>
          <w:b/>
          <w:bCs/>
        </w:rPr>
      </w:pPr>
    </w:p>
    <w:p w:rsidR="004B139A" w:rsidRDefault="004B139A" w:rsidP="00785213">
      <w:pPr>
        <w:jc w:val="both"/>
        <w:rPr>
          <w:b/>
          <w:bCs/>
        </w:rPr>
      </w:pPr>
    </w:p>
    <w:p w:rsidR="004B139A" w:rsidRDefault="004B139A" w:rsidP="00785213">
      <w:pPr>
        <w:jc w:val="both"/>
      </w:pPr>
    </w:p>
    <w:p w:rsidR="00785213" w:rsidRDefault="000C24B0" w:rsidP="00785213">
      <w:pPr>
        <w:spacing w:line="360" w:lineRule="auto"/>
        <w:rPr>
          <w:b/>
        </w:rPr>
      </w:pPr>
      <w:r>
        <w:rPr>
          <w:b/>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14.75pt">
            <v:imagedata r:id="rId9" o:title="Customer  Use case"/>
          </v:shape>
        </w:pict>
      </w:r>
    </w:p>
    <w:p w:rsidR="004B139A" w:rsidRDefault="004B139A" w:rsidP="00785213">
      <w:pPr>
        <w:spacing w:line="360" w:lineRule="auto"/>
        <w:rPr>
          <w:b/>
        </w:rPr>
      </w:pPr>
    </w:p>
    <w:p w:rsidR="004B139A" w:rsidRDefault="004B139A" w:rsidP="00785213">
      <w:pPr>
        <w:spacing w:line="360" w:lineRule="auto"/>
        <w:rPr>
          <w:b/>
        </w:rPr>
      </w:pPr>
    </w:p>
    <w:p w:rsidR="004B139A" w:rsidRDefault="004B139A" w:rsidP="00785213">
      <w:pPr>
        <w:spacing w:line="360" w:lineRule="auto"/>
        <w:rPr>
          <w:b/>
        </w:rPr>
      </w:pPr>
    </w:p>
    <w:p w:rsidR="004B139A" w:rsidRDefault="004B139A" w:rsidP="00785213">
      <w:pPr>
        <w:spacing w:line="360" w:lineRule="auto"/>
        <w:rPr>
          <w:b/>
        </w:rPr>
      </w:pPr>
    </w:p>
    <w:p w:rsidR="004B139A" w:rsidRDefault="004B139A" w:rsidP="00785213">
      <w:pPr>
        <w:spacing w:line="360" w:lineRule="auto"/>
        <w:rPr>
          <w:b/>
        </w:rPr>
      </w:pPr>
    </w:p>
    <w:p w:rsidR="004B139A" w:rsidRDefault="004B139A" w:rsidP="00785213">
      <w:pPr>
        <w:spacing w:line="360" w:lineRule="auto"/>
        <w:rPr>
          <w:b/>
        </w:rPr>
      </w:pPr>
    </w:p>
    <w:p w:rsidR="00785213" w:rsidRDefault="00785213" w:rsidP="00785213">
      <w:pPr>
        <w:spacing w:line="360" w:lineRule="auto"/>
        <w:rPr>
          <w:b/>
        </w:rPr>
      </w:pPr>
      <w:r w:rsidRPr="00112291">
        <w:rPr>
          <w:b/>
        </w:rPr>
        <w:lastRenderedPageBreak/>
        <w:t>2</w:t>
      </w:r>
      <w:r w:rsidR="00805DC5">
        <w:rPr>
          <w:b/>
        </w:rPr>
        <w:t xml:space="preserve">.1 </w:t>
      </w:r>
      <w:r w:rsidR="00805DC5">
        <w:rPr>
          <w:b/>
        </w:rPr>
        <w:tab/>
        <w:t>Customer</w:t>
      </w:r>
      <w:r>
        <w:rPr>
          <w:b/>
        </w:rPr>
        <w:t xml:space="preserve"> Account</w:t>
      </w:r>
    </w:p>
    <w:p w:rsidR="00785213" w:rsidRDefault="00785213" w:rsidP="00785213">
      <w:pPr>
        <w:spacing w:line="360" w:lineRule="auto"/>
        <w:rPr>
          <w:b/>
        </w:rPr>
      </w:pPr>
    </w:p>
    <w:p w:rsidR="00785213" w:rsidRPr="00112291" w:rsidRDefault="00E45E7A" w:rsidP="00785213">
      <w:pPr>
        <w:spacing w:line="360" w:lineRule="auto"/>
        <w:rPr>
          <w:b/>
        </w:rPr>
      </w:pPr>
      <w:r>
        <w:tab/>
        <w:t>The customer</w:t>
      </w:r>
      <w:r w:rsidR="00785213" w:rsidRPr="00112291">
        <w:t>, who will henceforth be called the ‘user’, will be presented w</w:t>
      </w:r>
      <w:r w:rsidR="00DB342C">
        <w:t>ith 3 choices by the Grocery Management</w:t>
      </w:r>
      <w:r w:rsidR="00785213" w:rsidRPr="00112291">
        <w:t xml:space="preserve"> system, as the first step in the interaction between them. A user can choose one of these and his choice would be governed by whether he is a guest or a registered user and whether he wants to c</w:t>
      </w:r>
      <w:r w:rsidR="00DB342C">
        <w:t xml:space="preserve">heck the availability of products or also </w:t>
      </w:r>
      <w:r w:rsidR="00785213" w:rsidRPr="00112291">
        <w:t>buy them. The terms ‘registered user’ and ‘guest’ are described below.</w:t>
      </w:r>
    </w:p>
    <w:p w:rsidR="00785213" w:rsidRPr="00112291" w:rsidRDefault="00785213" w:rsidP="00785213">
      <w:pPr>
        <w:spacing w:line="360" w:lineRule="auto"/>
      </w:pPr>
      <w:r>
        <w:tab/>
      </w:r>
      <w:r w:rsidRPr="00112291">
        <w:t xml:space="preserve">A user who has </w:t>
      </w:r>
      <w:r w:rsidR="00DB342C">
        <w:t xml:space="preserve">bought </w:t>
      </w:r>
      <w:r w:rsidRPr="00112291">
        <w:t xml:space="preserve">the </w:t>
      </w:r>
      <w:r w:rsidR="00DB342C">
        <w:t xml:space="preserve">products </w:t>
      </w:r>
      <w:r w:rsidRPr="00112291">
        <w:t>earlier would have been</w:t>
      </w:r>
      <w:r>
        <w:t xml:space="preserve"> given a user id and a password</w:t>
      </w:r>
      <w:r w:rsidRPr="00112291">
        <w:t>. This ‘personal information’ would be henceforth referred to as ‘profile’. Such a user with a profile in DB-user shall be called a ‘registered user’. A registered user will be able to check</w:t>
      </w:r>
      <w:r w:rsidR="00DB342C">
        <w:t xml:space="preserve"> the availability of products as well as buy a product</w:t>
      </w:r>
      <w:r w:rsidRPr="00112291">
        <w:t xml:space="preserve"> by logging into the system. </w:t>
      </w:r>
    </w:p>
    <w:p w:rsidR="00785213" w:rsidRPr="00112291" w:rsidRDefault="00785213" w:rsidP="00DB342C">
      <w:pPr>
        <w:spacing w:line="360" w:lineRule="auto"/>
        <w:ind w:firstLine="720"/>
      </w:pPr>
      <w:r w:rsidRPr="00112291">
        <w:t>A new user, on the ot</w:t>
      </w:r>
      <w:r w:rsidR="00DB342C">
        <w:t xml:space="preserve">her hand, would either have to </w:t>
      </w:r>
      <w:r w:rsidRPr="00112291">
        <w:t>register himself with the system by p</w:t>
      </w:r>
      <w:r w:rsidR="00DB342C">
        <w:t>roviding personal information.</w:t>
      </w:r>
      <w:r w:rsidRPr="00112291">
        <w:t xml:space="preserve"> </w:t>
      </w:r>
      <w:r w:rsidR="00DB342C">
        <w:t>T</w:t>
      </w:r>
      <w:r w:rsidRPr="00112291">
        <w:t xml:space="preserve">he new user becomes a registered user. </w:t>
      </w:r>
    </w:p>
    <w:p w:rsidR="00785213" w:rsidRPr="00112291" w:rsidRDefault="00785213" w:rsidP="00785213">
      <w:pPr>
        <w:spacing w:line="360" w:lineRule="auto"/>
        <w:ind w:firstLine="360"/>
      </w:pPr>
      <w:r w:rsidRPr="00112291">
        <w:t>A guest ca</w:t>
      </w:r>
      <w:r w:rsidR="00DB342C">
        <w:t>n only check the</w:t>
      </w:r>
      <w:r w:rsidRPr="00112291">
        <w:t xml:space="preserve"> </w:t>
      </w:r>
      <w:r w:rsidR="00DB342C">
        <w:t>products</w:t>
      </w:r>
      <w:r w:rsidRPr="00112291">
        <w:t xml:space="preserve"> and cannot</w:t>
      </w:r>
      <w:r w:rsidR="00DB342C">
        <w:t xml:space="preserve"> add products in to cart directly</w:t>
      </w:r>
      <w:r w:rsidRPr="00112291">
        <w:t>.</w:t>
      </w:r>
    </w:p>
    <w:p w:rsidR="00785213" w:rsidRPr="00112291" w:rsidRDefault="00DB342C" w:rsidP="00DB342C">
      <w:pPr>
        <w:spacing w:line="360" w:lineRule="auto"/>
      </w:pPr>
      <w:r>
        <w:t xml:space="preserve">GMS shall present the user with an </w:t>
      </w:r>
      <w:r w:rsidR="00785213" w:rsidRPr="00112291">
        <w:t>option to exit from the system at any time during the following processes.</w:t>
      </w:r>
    </w:p>
    <w:p w:rsidR="00785213" w:rsidRDefault="00785213" w:rsidP="00785213">
      <w:pPr>
        <w:spacing w:line="360" w:lineRule="auto"/>
        <w:rPr>
          <w:b/>
          <w:bCs/>
        </w:rPr>
      </w:pPr>
    </w:p>
    <w:p w:rsidR="00785213" w:rsidRDefault="00785213" w:rsidP="00785213">
      <w:pPr>
        <w:spacing w:line="360" w:lineRule="auto"/>
        <w:rPr>
          <w:b/>
          <w:bCs/>
        </w:rPr>
      </w:pPr>
    </w:p>
    <w:p w:rsidR="00785213" w:rsidRDefault="00785213" w:rsidP="00785213">
      <w:pPr>
        <w:spacing w:line="360" w:lineRule="auto"/>
        <w:rPr>
          <w:b/>
          <w:bCs/>
        </w:rPr>
      </w:pPr>
    </w:p>
    <w:p w:rsidR="00785213" w:rsidRDefault="00785213" w:rsidP="00785213">
      <w:pPr>
        <w:spacing w:line="360" w:lineRule="auto"/>
        <w:rPr>
          <w:b/>
          <w:bCs/>
        </w:rPr>
      </w:pPr>
      <w:r>
        <w:rPr>
          <w:b/>
          <w:bCs/>
        </w:rPr>
        <w:t>2</w:t>
      </w:r>
      <w:r w:rsidRPr="00112291">
        <w:rPr>
          <w:b/>
          <w:bCs/>
        </w:rPr>
        <w:t xml:space="preserve">.2 </w:t>
      </w:r>
      <w:r w:rsidRPr="00112291">
        <w:rPr>
          <w:b/>
          <w:bCs/>
        </w:rPr>
        <w:tab/>
        <w:t>Registration and creation of user profile</w:t>
      </w:r>
    </w:p>
    <w:p w:rsidR="00785213" w:rsidRPr="00112291" w:rsidRDefault="00785213" w:rsidP="00785213">
      <w:pPr>
        <w:spacing w:line="360" w:lineRule="auto"/>
        <w:rPr>
          <w:b/>
          <w:bCs/>
        </w:rPr>
      </w:pPr>
    </w:p>
    <w:p w:rsidR="00785213" w:rsidRPr="00112291" w:rsidRDefault="00785213" w:rsidP="00785213">
      <w:pPr>
        <w:spacing w:line="360" w:lineRule="auto"/>
        <w:ind w:left="360"/>
      </w:pPr>
      <w:r w:rsidRPr="00112291">
        <w:t xml:space="preserve">The system shall require a user to register, in order to carry out any transactions with it except </w:t>
      </w:r>
      <w:r w:rsidR="00E00C4A">
        <w:t>for checking out</w:t>
      </w:r>
      <w:r w:rsidRPr="00112291">
        <w:t xml:space="preserve"> </w:t>
      </w:r>
      <w:r w:rsidR="00E00C4A">
        <w:t>products</w:t>
      </w:r>
      <w:r w:rsidRPr="00112291">
        <w:t>. It will ask the user for the following information at the least –first name, last name,</w:t>
      </w:r>
      <w:r w:rsidR="00E00C4A" w:rsidRPr="00E00C4A">
        <w:t xml:space="preserve"> </w:t>
      </w:r>
      <w:r w:rsidR="00E00C4A">
        <w:t xml:space="preserve">email address, </w:t>
      </w:r>
      <w:r w:rsidRPr="00112291">
        <w:t>addre</w:t>
      </w:r>
      <w:r w:rsidR="00E00C4A">
        <w:t>ss,</w:t>
      </w:r>
      <w:r w:rsidR="00805DC5">
        <w:t xml:space="preserve"> pin code, city, state,</w:t>
      </w:r>
      <w:r w:rsidR="00E00C4A">
        <w:t xml:space="preserve"> phone number, </w:t>
      </w:r>
      <w:r w:rsidR="00805DC5">
        <w:t>and password</w:t>
      </w:r>
      <w:r w:rsidRPr="00112291">
        <w:t xml:space="preserve">. </w:t>
      </w:r>
    </w:p>
    <w:p w:rsidR="00785213" w:rsidRDefault="00785213" w:rsidP="00785213">
      <w:pPr>
        <w:spacing w:line="360" w:lineRule="auto"/>
        <w:ind w:left="720"/>
        <w:rPr>
          <w:b/>
          <w:noProof/>
          <w:u w:val="single"/>
          <w:lang w:val="en-IN" w:eastAsia="en-IN"/>
        </w:rPr>
      </w:pPr>
    </w:p>
    <w:p w:rsidR="00785213" w:rsidRDefault="00785213" w:rsidP="00785213">
      <w:pPr>
        <w:spacing w:line="360" w:lineRule="auto"/>
        <w:ind w:left="720"/>
      </w:pPr>
    </w:p>
    <w:p w:rsidR="00E936FF" w:rsidRDefault="00E936FF" w:rsidP="00785213">
      <w:pPr>
        <w:spacing w:line="360" w:lineRule="auto"/>
        <w:ind w:left="720"/>
      </w:pPr>
    </w:p>
    <w:p w:rsidR="00E936FF" w:rsidRDefault="00E936FF" w:rsidP="00785213">
      <w:pPr>
        <w:spacing w:line="360" w:lineRule="auto"/>
        <w:ind w:left="720"/>
      </w:pPr>
    </w:p>
    <w:p w:rsidR="00E936FF" w:rsidRDefault="00E936FF" w:rsidP="00785213">
      <w:pPr>
        <w:spacing w:line="360" w:lineRule="auto"/>
        <w:ind w:left="720"/>
      </w:pPr>
    </w:p>
    <w:p w:rsidR="00E936FF" w:rsidRDefault="00E936FF" w:rsidP="00785213">
      <w:pPr>
        <w:spacing w:line="360" w:lineRule="auto"/>
        <w:ind w:left="720"/>
      </w:pPr>
    </w:p>
    <w:p w:rsidR="00785213" w:rsidRDefault="00785213" w:rsidP="00785213">
      <w:pPr>
        <w:numPr>
          <w:ilvl w:val="1"/>
          <w:numId w:val="35"/>
        </w:numPr>
        <w:spacing w:line="360" w:lineRule="auto"/>
        <w:rPr>
          <w:b/>
          <w:bCs/>
        </w:rPr>
      </w:pPr>
      <w:r>
        <w:rPr>
          <w:b/>
          <w:bCs/>
        </w:rPr>
        <w:t xml:space="preserve">Quick Search </w:t>
      </w:r>
    </w:p>
    <w:p w:rsidR="00785213" w:rsidRPr="003E4CC2" w:rsidRDefault="00785213" w:rsidP="00785213">
      <w:pPr>
        <w:spacing w:line="360" w:lineRule="auto"/>
        <w:ind w:left="360"/>
        <w:rPr>
          <w:b/>
          <w:bCs/>
        </w:rPr>
      </w:pPr>
    </w:p>
    <w:p w:rsidR="00785213" w:rsidRPr="00B65928" w:rsidRDefault="00B15598" w:rsidP="00B15598">
      <w:pPr>
        <w:spacing w:line="360" w:lineRule="auto"/>
        <w:jc w:val="both"/>
        <w:rPr>
          <w:bCs/>
        </w:rPr>
      </w:pPr>
      <w:r>
        <w:rPr>
          <w:bCs/>
        </w:rPr>
        <w:t xml:space="preserve">      </w:t>
      </w:r>
      <w:r w:rsidR="00785213" w:rsidRPr="005E03F3">
        <w:rPr>
          <w:bCs/>
        </w:rPr>
        <w:t>Here</w:t>
      </w:r>
      <w:r w:rsidR="00785213">
        <w:rPr>
          <w:bCs/>
        </w:rPr>
        <w:t xml:space="preserve"> we provided Quick Search facility for any</w:t>
      </w:r>
      <w:r w:rsidR="00B65928">
        <w:rPr>
          <w:bCs/>
        </w:rPr>
        <w:t xml:space="preserve"> user to search </w:t>
      </w:r>
      <w:r>
        <w:rPr>
          <w:bCs/>
        </w:rPr>
        <w:t>particular product without</w:t>
      </w:r>
      <w:r w:rsidR="00785213">
        <w:rPr>
          <w:bCs/>
        </w:rPr>
        <w:t xml:space="preserve"> login into account .This will provide user an </w:t>
      </w:r>
      <w:r w:rsidR="00B65928">
        <w:rPr>
          <w:bCs/>
        </w:rPr>
        <w:t>option for searching product.</w:t>
      </w:r>
    </w:p>
    <w:p w:rsidR="00785213" w:rsidRDefault="00B15598" w:rsidP="00B15598">
      <w:pPr>
        <w:pStyle w:val="BodyTextIndent2"/>
        <w:spacing w:line="360" w:lineRule="auto"/>
        <w:ind w:left="0"/>
        <w:jc w:val="both"/>
        <w:rPr>
          <w:sz w:val="24"/>
        </w:rPr>
      </w:pPr>
      <w:r>
        <w:rPr>
          <w:sz w:val="24"/>
        </w:rPr>
        <w:t xml:space="preserve">     After entering product name in the search bar, it compares the names of available            products with the name entered by user. And the products with the matching names will be displayed.</w:t>
      </w:r>
    </w:p>
    <w:p w:rsidR="00805DC5" w:rsidRPr="00B15598" w:rsidRDefault="00805DC5" w:rsidP="00B15598">
      <w:pPr>
        <w:pStyle w:val="BodyTextIndent2"/>
        <w:spacing w:line="360" w:lineRule="auto"/>
        <w:ind w:left="0"/>
        <w:jc w:val="both"/>
        <w:rPr>
          <w:sz w:val="24"/>
        </w:rPr>
      </w:pPr>
    </w:p>
    <w:p w:rsidR="00785213" w:rsidRPr="00112291" w:rsidRDefault="00785213" w:rsidP="00785213">
      <w:pPr>
        <w:pStyle w:val="BodyTextIndent2"/>
        <w:ind w:left="0"/>
        <w:rPr>
          <w:b/>
          <w:sz w:val="24"/>
        </w:rPr>
      </w:pPr>
    </w:p>
    <w:p w:rsidR="00785213" w:rsidRDefault="00B65928" w:rsidP="00785213">
      <w:pPr>
        <w:pStyle w:val="NormalWeb"/>
        <w:numPr>
          <w:ilvl w:val="1"/>
          <w:numId w:val="35"/>
        </w:numPr>
        <w:suppressAutoHyphens w:val="0"/>
        <w:spacing w:before="0" w:after="0" w:line="360" w:lineRule="auto"/>
        <w:rPr>
          <w:rFonts w:ascii="Times New Roman" w:hAnsi="Times New Roman" w:cs="Times New Roman"/>
          <w:b/>
        </w:rPr>
      </w:pPr>
      <w:r>
        <w:rPr>
          <w:rFonts w:ascii="Times New Roman" w:hAnsi="Times New Roman" w:cs="Times New Roman"/>
          <w:b/>
        </w:rPr>
        <w:t>Cart</w:t>
      </w:r>
    </w:p>
    <w:p w:rsidR="00805DC5" w:rsidRPr="00112291" w:rsidRDefault="00805DC5" w:rsidP="00805DC5">
      <w:pPr>
        <w:pStyle w:val="NormalWeb"/>
        <w:suppressAutoHyphens w:val="0"/>
        <w:spacing w:before="0" w:after="0" w:line="360" w:lineRule="auto"/>
        <w:ind w:left="360"/>
        <w:rPr>
          <w:rFonts w:ascii="Times New Roman" w:hAnsi="Times New Roman" w:cs="Times New Roman"/>
          <w:b/>
        </w:rPr>
      </w:pPr>
    </w:p>
    <w:p w:rsidR="00785213" w:rsidRDefault="00785213" w:rsidP="00B15598">
      <w:pPr>
        <w:spacing w:line="360" w:lineRule="auto"/>
      </w:pPr>
      <w:r w:rsidRPr="00112291">
        <w:t xml:space="preserve"> </w:t>
      </w:r>
      <w:r w:rsidR="00B15598">
        <w:tab/>
        <w:t>Products can be added in to cart by two ways</w:t>
      </w:r>
    </w:p>
    <w:p w:rsidR="00805DC5" w:rsidRDefault="00805DC5" w:rsidP="00B15598">
      <w:pPr>
        <w:spacing w:line="360" w:lineRule="auto"/>
      </w:pPr>
    </w:p>
    <w:p w:rsidR="003B26A5" w:rsidRDefault="00B15598" w:rsidP="00805DC5">
      <w:pPr>
        <w:pStyle w:val="ListParagraph"/>
        <w:numPr>
          <w:ilvl w:val="0"/>
          <w:numId w:val="36"/>
        </w:numPr>
        <w:spacing w:line="360" w:lineRule="auto"/>
      </w:pPr>
      <w:r>
        <w:t xml:space="preserve">From Home page user will be able to select the desired category. After clicking on the category user </w:t>
      </w:r>
      <w:r w:rsidR="003B26A5">
        <w:t>will be</w:t>
      </w:r>
      <w:r>
        <w:t xml:space="preserve"> able to see all the products of selected category. After this user will be able to add any desired products by clicking on “add to cart”</w:t>
      </w:r>
      <w:r w:rsidR="003B26A5">
        <w:t>.</w:t>
      </w:r>
    </w:p>
    <w:p w:rsidR="00805DC5" w:rsidRDefault="00805DC5" w:rsidP="00805DC5">
      <w:pPr>
        <w:pStyle w:val="ListParagraph"/>
        <w:spacing w:line="360" w:lineRule="auto"/>
        <w:ind w:left="1440"/>
      </w:pPr>
    </w:p>
    <w:p w:rsidR="00B15598" w:rsidRDefault="003B26A5" w:rsidP="00805DC5">
      <w:pPr>
        <w:pStyle w:val="ListParagraph"/>
        <w:numPr>
          <w:ilvl w:val="0"/>
          <w:numId w:val="36"/>
        </w:numPr>
        <w:spacing w:line="360" w:lineRule="auto"/>
      </w:pPr>
      <w:r>
        <w:t xml:space="preserve">User can find products by searching in the search bar. After  </w:t>
      </w:r>
      <w:r w:rsidR="00B15598">
        <w:t xml:space="preserve"> </w:t>
      </w:r>
      <w:r>
        <w:t>entering product name in the search bar, it compares the names of available products with the name entered by user. And the products with the matching names will be displayed.</w:t>
      </w:r>
      <w:r w:rsidRPr="003B26A5">
        <w:t xml:space="preserve"> </w:t>
      </w:r>
      <w:r>
        <w:t>After this user will be able to add any desired products by clicking on “add to cart”.</w:t>
      </w:r>
    </w:p>
    <w:p w:rsidR="00805DC5" w:rsidRDefault="00805DC5" w:rsidP="00805DC5">
      <w:pPr>
        <w:pStyle w:val="ListParagraph"/>
        <w:spacing w:line="360" w:lineRule="auto"/>
        <w:ind w:left="1440"/>
      </w:pPr>
    </w:p>
    <w:p w:rsidR="00785213" w:rsidRDefault="00E76C5E" w:rsidP="00805DC5">
      <w:pPr>
        <w:spacing w:line="360" w:lineRule="auto"/>
        <w:ind w:left="720"/>
      </w:pPr>
      <w:r>
        <w:t>After adding products in the cart user will be able to see all the products added under the cart section. Here user can set the quantity of selected products. Also user can delete unwanted products from the cart.  User can see total cart value.</w:t>
      </w:r>
    </w:p>
    <w:p w:rsidR="00942B99" w:rsidRDefault="00942B99" w:rsidP="004B3100">
      <w:pPr>
        <w:spacing w:line="360" w:lineRule="auto"/>
      </w:pPr>
    </w:p>
    <w:p w:rsidR="00805DC5" w:rsidRDefault="00805DC5" w:rsidP="004B3100">
      <w:pPr>
        <w:spacing w:line="360" w:lineRule="auto"/>
      </w:pPr>
    </w:p>
    <w:p w:rsidR="00805DC5" w:rsidRDefault="00805DC5" w:rsidP="004B3100">
      <w:pPr>
        <w:spacing w:line="360" w:lineRule="auto"/>
      </w:pPr>
    </w:p>
    <w:p w:rsidR="00942B99" w:rsidRPr="00112291" w:rsidRDefault="00942B99" w:rsidP="00785213">
      <w:pPr>
        <w:spacing w:line="360" w:lineRule="auto"/>
        <w:ind w:left="720"/>
      </w:pPr>
    </w:p>
    <w:p w:rsidR="00785213" w:rsidRPr="00112291" w:rsidRDefault="00785213" w:rsidP="00785213">
      <w:pPr>
        <w:pStyle w:val="NormalWeb"/>
        <w:spacing w:before="0" w:after="0" w:line="360" w:lineRule="auto"/>
        <w:rPr>
          <w:rFonts w:ascii="Times New Roman" w:hAnsi="Times New Roman" w:cs="Times New Roman"/>
          <w:b/>
          <w:bCs/>
        </w:rPr>
      </w:pPr>
      <w:r>
        <w:rPr>
          <w:rFonts w:ascii="Times New Roman" w:hAnsi="Times New Roman" w:cs="Times New Roman"/>
          <w:b/>
          <w:bCs/>
        </w:rPr>
        <w:t>2.5</w:t>
      </w:r>
      <w:r w:rsidRPr="00112291">
        <w:rPr>
          <w:rFonts w:ascii="Times New Roman" w:hAnsi="Times New Roman" w:cs="Times New Roman"/>
          <w:b/>
          <w:bCs/>
        </w:rPr>
        <w:tab/>
      </w:r>
      <w:r w:rsidR="00E76C5E">
        <w:rPr>
          <w:rFonts w:ascii="Times New Roman" w:hAnsi="Times New Roman" w:cs="Times New Roman"/>
          <w:b/>
          <w:bCs/>
        </w:rPr>
        <w:t>Checkout</w:t>
      </w:r>
    </w:p>
    <w:p w:rsidR="00785213" w:rsidRDefault="00E76C5E" w:rsidP="00785213">
      <w:pPr>
        <w:spacing w:line="360" w:lineRule="auto"/>
        <w:ind w:left="720"/>
      </w:pPr>
      <w:r>
        <w:t xml:space="preserve">In checkout page, </w:t>
      </w:r>
      <w:r w:rsidRPr="00112291">
        <w:t>the</w:t>
      </w:r>
      <w:r w:rsidR="00785213" w:rsidRPr="00112291">
        <w:t xml:space="preserve"> system shall allow a user to</w:t>
      </w:r>
      <w:r>
        <w:t xml:space="preserve"> view all information about cart and total cart amount</w:t>
      </w:r>
      <w:r w:rsidR="00785213" w:rsidRPr="00112291">
        <w:t xml:space="preserve">. </w:t>
      </w:r>
      <w:r>
        <w:t>Here user will be able to choose a payment option from available payment methods.</w:t>
      </w:r>
    </w:p>
    <w:p w:rsidR="000636ED" w:rsidRDefault="000636ED" w:rsidP="00785213">
      <w:pPr>
        <w:spacing w:line="360" w:lineRule="auto"/>
        <w:ind w:left="720"/>
      </w:pPr>
    </w:p>
    <w:p w:rsidR="004B3100" w:rsidRDefault="004B3100" w:rsidP="00785213">
      <w:pPr>
        <w:spacing w:line="360" w:lineRule="auto"/>
        <w:ind w:left="720"/>
      </w:pPr>
    </w:p>
    <w:p w:rsidR="000636ED" w:rsidRDefault="000636ED" w:rsidP="00785213">
      <w:pPr>
        <w:spacing w:line="360" w:lineRule="auto"/>
        <w:ind w:left="720"/>
      </w:pPr>
    </w:p>
    <w:p w:rsidR="000636ED" w:rsidRPr="000636ED" w:rsidRDefault="000636ED" w:rsidP="000636ED">
      <w:pPr>
        <w:spacing w:line="360" w:lineRule="auto"/>
        <w:rPr>
          <w:b/>
          <w:u w:val="single"/>
        </w:rPr>
      </w:pPr>
      <w:r w:rsidRPr="000636ED">
        <w:rPr>
          <w:b/>
          <w:u w:val="single"/>
        </w:rPr>
        <w:t xml:space="preserve">Admin Account </w:t>
      </w:r>
    </w:p>
    <w:p w:rsidR="00785213" w:rsidRDefault="00785213" w:rsidP="00785213">
      <w:pPr>
        <w:spacing w:line="360" w:lineRule="auto"/>
        <w:ind w:left="720"/>
      </w:pPr>
    </w:p>
    <w:p w:rsidR="00785213" w:rsidRDefault="00785213" w:rsidP="00785213">
      <w:pPr>
        <w:spacing w:line="360" w:lineRule="auto"/>
        <w:ind w:left="720"/>
        <w:rPr>
          <w:b/>
          <w:bCs/>
        </w:rPr>
      </w:pPr>
    </w:p>
    <w:p w:rsidR="00785213" w:rsidRDefault="00942B99" w:rsidP="00785213">
      <w:pPr>
        <w:spacing w:line="360" w:lineRule="auto"/>
        <w:ind w:left="720"/>
        <w:rPr>
          <w:b/>
          <w:bCs/>
        </w:rPr>
      </w:pPr>
      <w:r>
        <w:rPr>
          <w:b/>
          <w:bCs/>
          <w:noProof/>
          <w:lang w:eastAsia="en-US"/>
        </w:rPr>
        <w:drawing>
          <wp:inline distT="0" distB="0" distL="0" distR="0">
            <wp:extent cx="4175760" cy="4349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Use ca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878" cy="4351956"/>
                    </a:xfrm>
                    <a:prstGeom prst="rect">
                      <a:avLst/>
                    </a:prstGeom>
                  </pic:spPr>
                </pic:pic>
              </a:graphicData>
            </a:graphic>
          </wp:inline>
        </w:drawing>
      </w:r>
    </w:p>
    <w:p w:rsidR="000636ED" w:rsidRDefault="00942B99" w:rsidP="00942B99">
      <w:pPr>
        <w:spacing w:line="360" w:lineRule="auto"/>
      </w:pPr>
      <w:r>
        <w:t>Admin should be able to login</w:t>
      </w:r>
      <w:r w:rsidR="00785213">
        <w:t>,</w:t>
      </w:r>
      <w:r>
        <w:t xml:space="preserve"> View customer information</w:t>
      </w:r>
      <w:r w:rsidR="00785213">
        <w:t xml:space="preserve">, </w:t>
      </w:r>
      <w:r>
        <w:t>View Seller information, View Product list, View Order list. Admin should also be able edit delete customer, seller and product.</w:t>
      </w:r>
    </w:p>
    <w:p w:rsidR="000636ED" w:rsidRPr="000636ED" w:rsidRDefault="000636ED" w:rsidP="000636ED">
      <w:pPr>
        <w:spacing w:line="360" w:lineRule="auto"/>
        <w:rPr>
          <w:b/>
          <w:u w:val="single"/>
        </w:rPr>
      </w:pPr>
      <w:r>
        <w:rPr>
          <w:b/>
          <w:u w:val="single"/>
        </w:rPr>
        <w:lastRenderedPageBreak/>
        <w:t>Seller</w:t>
      </w:r>
      <w:r w:rsidRPr="000636ED">
        <w:rPr>
          <w:b/>
          <w:u w:val="single"/>
        </w:rPr>
        <w:t xml:space="preserve"> Account </w:t>
      </w:r>
    </w:p>
    <w:p w:rsidR="000636ED" w:rsidRDefault="000636ED" w:rsidP="00942B99">
      <w:pPr>
        <w:spacing w:line="360" w:lineRule="auto"/>
      </w:pPr>
    </w:p>
    <w:p w:rsidR="00785213" w:rsidRDefault="00942B99" w:rsidP="00785213">
      <w:pPr>
        <w:spacing w:line="360" w:lineRule="auto"/>
        <w:ind w:left="720"/>
      </w:pPr>
      <w:r>
        <w:rPr>
          <w:noProof/>
          <w:lang w:eastAsia="en-US"/>
        </w:rPr>
        <w:drawing>
          <wp:inline distT="0" distB="0" distL="0" distR="0">
            <wp:extent cx="5468784" cy="53409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ller  Use ca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3724" cy="5345752"/>
                    </a:xfrm>
                    <a:prstGeom prst="rect">
                      <a:avLst/>
                    </a:prstGeom>
                  </pic:spPr>
                </pic:pic>
              </a:graphicData>
            </a:graphic>
          </wp:inline>
        </w:drawing>
      </w:r>
    </w:p>
    <w:p w:rsidR="00942B99" w:rsidRDefault="00942B99" w:rsidP="00785213">
      <w:pPr>
        <w:spacing w:line="360" w:lineRule="auto"/>
        <w:ind w:left="720"/>
      </w:pPr>
    </w:p>
    <w:p w:rsidR="00942B99" w:rsidRDefault="00942B99" w:rsidP="00942B99">
      <w:pPr>
        <w:spacing w:line="360" w:lineRule="auto"/>
      </w:pPr>
      <w:r>
        <w:t>Seller should be able to login, Sign Up, View his Product list, View his Order list. Seller should also be able edit and delete products.</w:t>
      </w:r>
    </w:p>
    <w:p w:rsidR="00942B99" w:rsidRDefault="00942B99" w:rsidP="00785213">
      <w:pPr>
        <w:spacing w:line="360" w:lineRule="auto"/>
        <w:ind w:left="720"/>
      </w:pPr>
    </w:p>
    <w:p w:rsidR="00942B99" w:rsidRDefault="00942B99" w:rsidP="00785213">
      <w:pPr>
        <w:spacing w:line="360" w:lineRule="auto"/>
        <w:ind w:left="720"/>
      </w:pPr>
    </w:p>
    <w:p w:rsidR="00942B99" w:rsidRDefault="00942B99" w:rsidP="00785213">
      <w:pPr>
        <w:spacing w:line="360" w:lineRule="auto"/>
        <w:ind w:left="720"/>
      </w:pPr>
    </w:p>
    <w:p w:rsidR="000636ED" w:rsidRDefault="000636ED" w:rsidP="00785213">
      <w:pPr>
        <w:spacing w:line="360" w:lineRule="auto"/>
        <w:ind w:left="720"/>
      </w:pPr>
    </w:p>
    <w:p w:rsidR="000636ED" w:rsidRDefault="000636ED" w:rsidP="00785213">
      <w:pPr>
        <w:spacing w:line="360" w:lineRule="auto"/>
        <w:ind w:left="720"/>
      </w:pPr>
    </w:p>
    <w:p w:rsidR="000636ED" w:rsidRDefault="000636ED" w:rsidP="00805DC5">
      <w:pPr>
        <w:spacing w:line="360" w:lineRule="auto"/>
      </w:pPr>
    </w:p>
    <w:p w:rsidR="00785213" w:rsidRDefault="00785213" w:rsidP="00785213">
      <w:pPr>
        <w:numPr>
          <w:ilvl w:val="1"/>
          <w:numId w:val="34"/>
        </w:numPr>
        <w:jc w:val="both"/>
        <w:rPr>
          <w:b/>
          <w:bCs/>
        </w:rPr>
      </w:pPr>
      <w:r>
        <w:rPr>
          <w:b/>
          <w:bCs/>
        </w:rPr>
        <w:t>NON FUNCTIONAL REQUIREMENTS</w:t>
      </w:r>
    </w:p>
    <w:p w:rsidR="00785213" w:rsidRDefault="00785213" w:rsidP="00785213">
      <w:pPr>
        <w:ind w:left="360"/>
        <w:jc w:val="both"/>
        <w:rPr>
          <w:b/>
          <w:bCs/>
        </w:rPr>
      </w:pPr>
    </w:p>
    <w:p w:rsidR="00AC1ADC" w:rsidRDefault="00AC1ADC" w:rsidP="00785213">
      <w:pPr>
        <w:ind w:left="360"/>
        <w:jc w:val="both"/>
        <w:rPr>
          <w:b/>
          <w:bCs/>
        </w:rPr>
      </w:pPr>
    </w:p>
    <w:p w:rsidR="00785213" w:rsidRDefault="00785213" w:rsidP="00785213">
      <w:pPr>
        <w:ind w:left="360" w:firstLine="360"/>
        <w:jc w:val="both"/>
      </w:pPr>
      <w:r>
        <w:rPr>
          <w:b/>
          <w:bCs/>
        </w:rPr>
        <w:t>2.2.1 Interface</w:t>
      </w:r>
    </w:p>
    <w:p w:rsidR="00785213" w:rsidRDefault="00785213" w:rsidP="00785213">
      <w:pPr>
        <w:ind w:left="360"/>
        <w:jc w:val="both"/>
      </w:pPr>
      <w:r>
        <w:tab/>
      </w:r>
      <w:r>
        <w:tab/>
        <w:t>Go to Appendix B for user interfaces</w:t>
      </w:r>
    </w:p>
    <w:p w:rsidR="00785213" w:rsidRDefault="00785213" w:rsidP="00785213">
      <w:pPr>
        <w:ind w:left="360"/>
        <w:jc w:val="both"/>
      </w:pPr>
    </w:p>
    <w:p w:rsidR="00AC1ADC" w:rsidRDefault="00AC1ADC" w:rsidP="00785213">
      <w:pPr>
        <w:ind w:left="360"/>
        <w:jc w:val="both"/>
      </w:pPr>
    </w:p>
    <w:p w:rsidR="00785213" w:rsidRDefault="00785213" w:rsidP="00785213">
      <w:pPr>
        <w:ind w:left="360" w:firstLine="360"/>
        <w:jc w:val="both"/>
        <w:rPr>
          <w:b/>
          <w:bCs/>
          <w:color w:val="000000"/>
          <w:szCs w:val="22"/>
        </w:rPr>
      </w:pPr>
      <w:r>
        <w:rPr>
          <w:b/>
          <w:bCs/>
        </w:rPr>
        <w:t>2.2.2 Performance</w:t>
      </w:r>
    </w:p>
    <w:p w:rsidR="00785213" w:rsidRDefault="00785213" w:rsidP="00785213">
      <w:pPr>
        <w:numPr>
          <w:ilvl w:val="0"/>
          <w:numId w:val="7"/>
        </w:numPr>
        <w:tabs>
          <w:tab w:val="left" w:pos="5400"/>
        </w:tabs>
        <w:rPr>
          <w:b/>
          <w:bCs/>
          <w:color w:val="000000"/>
          <w:szCs w:val="22"/>
        </w:rPr>
      </w:pPr>
      <w:r>
        <w:rPr>
          <w:b/>
          <w:bCs/>
          <w:color w:val="000000"/>
          <w:szCs w:val="22"/>
        </w:rPr>
        <w:t>Number of Concurrent Users:</w:t>
      </w:r>
    </w:p>
    <w:p w:rsidR="00785213" w:rsidRPr="008F2E8C" w:rsidRDefault="00805DC5" w:rsidP="00785213">
      <w:pPr>
        <w:tabs>
          <w:tab w:val="left" w:pos="5400"/>
        </w:tabs>
        <w:rPr>
          <w:bCs/>
          <w:color w:val="000000"/>
          <w:szCs w:val="22"/>
        </w:rPr>
      </w:pPr>
      <w:r>
        <w:rPr>
          <w:bCs/>
          <w:color w:val="000000"/>
          <w:szCs w:val="22"/>
        </w:rPr>
        <w:t xml:space="preserve">                              </w:t>
      </w:r>
      <w:r w:rsidR="00070B37">
        <w:rPr>
          <w:bCs/>
          <w:color w:val="000000"/>
          <w:szCs w:val="22"/>
        </w:rPr>
        <w:t>GM</w:t>
      </w:r>
      <w:r w:rsidR="00785213" w:rsidRPr="00DB2ACD">
        <w:rPr>
          <w:bCs/>
          <w:color w:val="000000"/>
          <w:szCs w:val="22"/>
        </w:rPr>
        <w:t>S shall</w:t>
      </w:r>
      <w:r w:rsidR="00070B37">
        <w:rPr>
          <w:bCs/>
          <w:color w:val="000000"/>
          <w:szCs w:val="22"/>
        </w:rPr>
        <w:t xml:space="preserve"> be able to handle at least 100</w:t>
      </w:r>
      <w:r>
        <w:rPr>
          <w:bCs/>
          <w:color w:val="000000"/>
          <w:szCs w:val="22"/>
        </w:rPr>
        <w:t>0</w:t>
      </w:r>
      <w:r w:rsidR="008F2E8C">
        <w:rPr>
          <w:bCs/>
          <w:color w:val="000000"/>
          <w:szCs w:val="22"/>
        </w:rPr>
        <w:t xml:space="preserve"> transactions</w:t>
      </w:r>
      <w:r w:rsidR="00785213" w:rsidRPr="00DB2ACD">
        <w:rPr>
          <w:bCs/>
          <w:color w:val="000000"/>
          <w:szCs w:val="22"/>
        </w:rPr>
        <w:t xml:space="preserve"> per </w:t>
      </w:r>
      <w:r w:rsidR="008F2E8C">
        <w:rPr>
          <w:bCs/>
          <w:color w:val="000000"/>
          <w:szCs w:val="22"/>
        </w:rPr>
        <w:t>second</w:t>
      </w:r>
    </w:p>
    <w:p w:rsidR="00785213" w:rsidRDefault="00785213" w:rsidP="00785213">
      <w:pPr>
        <w:ind w:left="360" w:firstLine="360"/>
        <w:jc w:val="both"/>
        <w:rPr>
          <w:b/>
          <w:bCs/>
        </w:rPr>
      </w:pPr>
    </w:p>
    <w:p w:rsidR="00AC1ADC" w:rsidRDefault="00AC1ADC" w:rsidP="00785213">
      <w:pPr>
        <w:ind w:left="360" w:firstLine="360"/>
        <w:jc w:val="both"/>
        <w:rPr>
          <w:b/>
          <w:bCs/>
        </w:rPr>
      </w:pPr>
    </w:p>
    <w:p w:rsidR="00785213" w:rsidRDefault="00785213" w:rsidP="00785213">
      <w:pPr>
        <w:ind w:left="360" w:firstLine="360"/>
        <w:jc w:val="both"/>
        <w:rPr>
          <w:b/>
          <w:bCs/>
        </w:rPr>
      </w:pPr>
      <w:r>
        <w:rPr>
          <w:b/>
          <w:bCs/>
        </w:rPr>
        <w:t>2.2.3 Constraint</w:t>
      </w:r>
    </w:p>
    <w:p w:rsidR="00785213" w:rsidRDefault="00805DC5" w:rsidP="00785213">
      <w:pPr>
        <w:tabs>
          <w:tab w:val="left" w:pos="5400"/>
        </w:tabs>
        <w:rPr>
          <w:b/>
          <w:bCs/>
        </w:rPr>
      </w:pPr>
      <w:r>
        <w:rPr>
          <w:bCs/>
          <w:color w:val="000000"/>
          <w:szCs w:val="22"/>
        </w:rPr>
        <w:t xml:space="preserve">             </w:t>
      </w:r>
      <w:r w:rsidR="0090021D">
        <w:rPr>
          <w:bCs/>
          <w:color w:val="000000"/>
          <w:szCs w:val="22"/>
        </w:rPr>
        <w:t xml:space="preserve">         </w:t>
      </w:r>
      <w:r w:rsidR="00F75D19">
        <w:rPr>
          <w:bCs/>
          <w:color w:val="000000"/>
          <w:szCs w:val="22"/>
        </w:rPr>
        <w:t>GM</w:t>
      </w:r>
      <w:r w:rsidR="00785213" w:rsidRPr="00DB2ACD">
        <w:rPr>
          <w:bCs/>
          <w:color w:val="000000"/>
          <w:szCs w:val="22"/>
        </w:rPr>
        <w:t xml:space="preserve">S shall be able to handle at least 1000 transactions/inquiries </w:t>
      </w:r>
      <w:r w:rsidR="00F75D19" w:rsidRPr="00DB2ACD">
        <w:rPr>
          <w:bCs/>
          <w:color w:val="000000"/>
          <w:szCs w:val="22"/>
        </w:rPr>
        <w:t>per second</w:t>
      </w:r>
    </w:p>
    <w:p w:rsidR="00785213" w:rsidRDefault="00785213" w:rsidP="00785213">
      <w:pPr>
        <w:ind w:left="360" w:firstLine="360"/>
        <w:jc w:val="both"/>
        <w:rPr>
          <w:b/>
          <w:bCs/>
        </w:rPr>
      </w:pPr>
    </w:p>
    <w:p w:rsidR="00AC1ADC" w:rsidRDefault="00AC1ADC" w:rsidP="00785213">
      <w:pPr>
        <w:ind w:left="360" w:firstLine="360"/>
        <w:jc w:val="both"/>
        <w:rPr>
          <w:b/>
          <w:bCs/>
        </w:rPr>
      </w:pPr>
    </w:p>
    <w:p w:rsidR="008F2E8C" w:rsidRDefault="008F2E8C" w:rsidP="00785213">
      <w:pPr>
        <w:ind w:left="360" w:firstLine="360"/>
        <w:jc w:val="both"/>
        <w:rPr>
          <w:b/>
          <w:bCs/>
        </w:rPr>
      </w:pPr>
    </w:p>
    <w:p w:rsidR="00785213" w:rsidRDefault="00785213" w:rsidP="00785213">
      <w:pPr>
        <w:ind w:left="360" w:firstLine="360"/>
        <w:jc w:val="both"/>
        <w:rPr>
          <w:b/>
          <w:bCs/>
        </w:rPr>
      </w:pPr>
      <w:r>
        <w:rPr>
          <w:b/>
          <w:bCs/>
        </w:rPr>
        <w:t>2.2.4 Other Requirements:</w:t>
      </w:r>
    </w:p>
    <w:p w:rsidR="00805DC5" w:rsidRDefault="00805DC5" w:rsidP="00785213">
      <w:pPr>
        <w:ind w:left="360" w:firstLine="360"/>
        <w:jc w:val="both"/>
        <w:rPr>
          <w:b/>
          <w:bCs/>
          <w:szCs w:val="22"/>
        </w:rPr>
      </w:pPr>
    </w:p>
    <w:p w:rsidR="00785213" w:rsidRDefault="00785213" w:rsidP="00785213">
      <w:pPr>
        <w:pStyle w:val="BodyTextIndent3"/>
        <w:numPr>
          <w:ilvl w:val="0"/>
          <w:numId w:val="9"/>
        </w:numPr>
        <w:tabs>
          <w:tab w:val="left" w:pos="5400"/>
        </w:tabs>
        <w:spacing w:line="360" w:lineRule="auto"/>
        <w:rPr>
          <w:rFonts w:ascii="Times New Roman" w:hAnsi="Times New Roman" w:cs="Times New Roman"/>
          <w:szCs w:val="22"/>
        </w:rPr>
      </w:pPr>
      <w:r>
        <w:rPr>
          <w:rFonts w:ascii="Times New Roman" w:hAnsi="Times New Roman" w:cs="Times New Roman"/>
          <w:b/>
          <w:bCs/>
          <w:szCs w:val="22"/>
        </w:rPr>
        <w:t>Hardware Interfaces</w:t>
      </w:r>
    </w:p>
    <w:p w:rsidR="00785213" w:rsidRDefault="0090021D" w:rsidP="00785213">
      <w:pPr>
        <w:pStyle w:val="BodyTextIndent3"/>
        <w:tabs>
          <w:tab w:val="left" w:pos="5400"/>
        </w:tabs>
        <w:spacing w:line="360" w:lineRule="auto"/>
        <w:ind w:left="720"/>
        <w:jc w:val="both"/>
        <w:rPr>
          <w:rFonts w:ascii="Times New Roman" w:hAnsi="Times New Roman" w:cs="Times New Roman"/>
          <w:szCs w:val="22"/>
        </w:rPr>
      </w:pPr>
      <w:r>
        <w:rPr>
          <w:rFonts w:ascii="Times New Roman" w:hAnsi="Times New Roman" w:cs="Times New Roman"/>
          <w:szCs w:val="22"/>
        </w:rPr>
        <w:t xml:space="preserve">          </w:t>
      </w:r>
      <w:r w:rsidR="00F75D19">
        <w:rPr>
          <w:rFonts w:ascii="Times New Roman" w:hAnsi="Times New Roman" w:cs="Times New Roman"/>
          <w:szCs w:val="22"/>
        </w:rPr>
        <w:t>The GM</w:t>
      </w:r>
      <w:r w:rsidR="00785213">
        <w:rPr>
          <w:rFonts w:ascii="Times New Roman" w:hAnsi="Times New Roman" w:cs="Times New Roman"/>
          <w:szCs w:val="22"/>
        </w:rPr>
        <w:t>S is ex</w:t>
      </w:r>
      <w:r w:rsidR="00825249">
        <w:rPr>
          <w:rFonts w:ascii="Times New Roman" w:hAnsi="Times New Roman" w:cs="Times New Roman"/>
          <w:szCs w:val="22"/>
        </w:rPr>
        <w:t xml:space="preserve">pected to function on Intel Pentium 4 </w:t>
      </w:r>
      <w:r w:rsidR="00785213">
        <w:rPr>
          <w:rFonts w:ascii="Times New Roman" w:hAnsi="Times New Roman" w:cs="Times New Roman"/>
          <w:szCs w:val="22"/>
        </w:rPr>
        <w:t>Proce</w:t>
      </w:r>
      <w:r w:rsidR="008F2E8C">
        <w:rPr>
          <w:rFonts w:ascii="Times New Roman" w:hAnsi="Times New Roman" w:cs="Times New Roman"/>
          <w:szCs w:val="22"/>
        </w:rPr>
        <w:t>ssor equivalent or above, 2 GB</w:t>
      </w:r>
      <w:r w:rsidR="00785213">
        <w:rPr>
          <w:rFonts w:ascii="Times New Roman" w:hAnsi="Times New Roman" w:cs="Times New Roman"/>
          <w:szCs w:val="22"/>
        </w:rPr>
        <w:t xml:space="preserve"> RAM, 20 GB HDD. </w:t>
      </w:r>
    </w:p>
    <w:p w:rsidR="008F2E8C" w:rsidRDefault="008F2E8C" w:rsidP="00785213">
      <w:pPr>
        <w:pStyle w:val="BodyTextIndent3"/>
        <w:tabs>
          <w:tab w:val="left" w:pos="5400"/>
        </w:tabs>
        <w:spacing w:line="360" w:lineRule="auto"/>
        <w:ind w:left="720"/>
        <w:jc w:val="both"/>
        <w:rPr>
          <w:rFonts w:ascii="Times New Roman" w:hAnsi="Times New Roman" w:cs="Times New Roman"/>
          <w:b/>
          <w:bCs/>
          <w:szCs w:val="22"/>
        </w:rPr>
      </w:pPr>
    </w:p>
    <w:p w:rsidR="00785213" w:rsidRDefault="00785213" w:rsidP="00785213">
      <w:pPr>
        <w:pStyle w:val="BodyTextIndent3"/>
        <w:numPr>
          <w:ilvl w:val="0"/>
          <w:numId w:val="9"/>
        </w:numPr>
        <w:tabs>
          <w:tab w:val="left" w:pos="5400"/>
        </w:tabs>
        <w:spacing w:line="360" w:lineRule="auto"/>
        <w:jc w:val="both"/>
        <w:rPr>
          <w:rFonts w:ascii="Times New Roman" w:hAnsi="Times New Roman" w:cs="Times New Roman"/>
          <w:b/>
          <w:bCs/>
          <w:szCs w:val="22"/>
        </w:rPr>
      </w:pPr>
      <w:r>
        <w:rPr>
          <w:rFonts w:ascii="Times New Roman" w:hAnsi="Times New Roman" w:cs="Times New Roman"/>
          <w:b/>
          <w:bCs/>
          <w:szCs w:val="22"/>
        </w:rPr>
        <w:t>Software Interfaces</w:t>
      </w:r>
    </w:p>
    <w:p w:rsidR="00785213" w:rsidRDefault="00785213" w:rsidP="00785213">
      <w:pPr>
        <w:pStyle w:val="BodyTextIndent3"/>
        <w:tabs>
          <w:tab w:val="left" w:pos="5400"/>
        </w:tabs>
        <w:spacing w:line="360" w:lineRule="auto"/>
        <w:ind w:left="720" w:hanging="360"/>
        <w:jc w:val="both"/>
        <w:rPr>
          <w:b/>
          <w:bCs/>
        </w:rPr>
      </w:pPr>
      <w:r>
        <w:rPr>
          <w:rFonts w:ascii="Times New Roman" w:hAnsi="Times New Roman" w:cs="Times New Roman"/>
          <w:b/>
          <w:bCs/>
          <w:szCs w:val="22"/>
        </w:rPr>
        <w:tab/>
      </w:r>
      <w:r w:rsidR="0090021D">
        <w:rPr>
          <w:rFonts w:ascii="Times New Roman" w:hAnsi="Times New Roman" w:cs="Times New Roman"/>
          <w:b/>
          <w:bCs/>
          <w:szCs w:val="22"/>
        </w:rPr>
        <w:t xml:space="preserve">          </w:t>
      </w:r>
      <w:r w:rsidR="00F75D19">
        <w:rPr>
          <w:rFonts w:ascii="Times New Roman" w:hAnsi="Times New Roman" w:cs="Times New Roman"/>
          <w:szCs w:val="22"/>
        </w:rPr>
        <w:t>The GMS</w:t>
      </w:r>
      <w:r>
        <w:rPr>
          <w:rFonts w:ascii="Times New Roman" w:hAnsi="Times New Roman" w:cs="Times New Roman"/>
          <w:szCs w:val="22"/>
        </w:rPr>
        <w:t xml:space="preserve"> shall work on MS Windows operating systems family (</w:t>
      </w:r>
      <w:r w:rsidR="00C455F2">
        <w:rPr>
          <w:rFonts w:ascii="Roboto" w:hAnsi="Roboto"/>
          <w:color w:val="1F1F1F"/>
          <w:spacing w:val="1"/>
          <w:sz w:val="21"/>
          <w:szCs w:val="21"/>
          <w:shd w:val="clear" w:color="auto" w:fill="FFFFFF"/>
        </w:rPr>
        <w:t>Windows 8 or later</w:t>
      </w:r>
      <w:r>
        <w:rPr>
          <w:rFonts w:ascii="Times New Roman" w:hAnsi="Times New Roman" w:cs="Times New Roman"/>
          <w:szCs w:val="22"/>
        </w:rPr>
        <w:t>). I</w:t>
      </w:r>
      <w:r w:rsidR="00F75D19">
        <w:rPr>
          <w:rFonts w:ascii="Times New Roman" w:hAnsi="Times New Roman" w:cs="Times New Roman"/>
          <w:szCs w:val="22"/>
        </w:rPr>
        <w:t>t configures to work with MySQL</w:t>
      </w:r>
      <w:r>
        <w:rPr>
          <w:rFonts w:ascii="Times New Roman" w:hAnsi="Times New Roman" w:cs="Times New Roman"/>
          <w:szCs w:val="22"/>
        </w:rPr>
        <w:t xml:space="preserve"> database. This System works on Apache Tomcat server. It uses browser IE 5.0 &amp; above. It uses IIS 5.0 server. </w:t>
      </w: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AC1ADC" w:rsidRDefault="00AC1ADC" w:rsidP="00785213">
      <w:pPr>
        <w:rPr>
          <w:b/>
          <w:bCs/>
          <w:sz w:val="28"/>
        </w:rPr>
      </w:pPr>
    </w:p>
    <w:p w:rsidR="00AC1ADC" w:rsidRDefault="00AC1ADC" w:rsidP="00785213">
      <w:pPr>
        <w:rPr>
          <w:b/>
          <w:bCs/>
          <w:sz w:val="28"/>
        </w:rPr>
      </w:pPr>
    </w:p>
    <w:p w:rsidR="00785213" w:rsidRDefault="00785213" w:rsidP="00785213">
      <w:pPr>
        <w:rPr>
          <w:b/>
          <w:bCs/>
          <w:sz w:val="28"/>
        </w:rPr>
      </w:pPr>
    </w:p>
    <w:p w:rsidR="00785213" w:rsidRDefault="00785213" w:rsidP="00785213">
      <w:r>
        <w:rPr>
          <w:b/>
          <w:bCs/>
          <w:sz w:val="28"/>
        </w:rPr>
        <w:t>3.  DESIGN</w:t>
      </w:r>
    </w:p>
    <w:p w:rsidR="00785213" w:rsidRDefault="000C24B0" w:rsidP="00785213">
      <w:pPr>
        <w:ind w:left="360"/>
        <w:jc w:val="both"/>
        <w:rPr>
          <w:b/>
          <w:bCs/>
        </w:rPr>
      </w:pPr>
      <w:r>
        <w:rPr>
          <w:noProof/>
          <w:lang w:val="en-IN" w:eastAsia="en-IN"/>
        </w:rPr>
        <w:pict>
          <v:line id="Straight Connector 24" o:spid="_x0000_s103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eD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K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GbKeDowIAAIgFAAAOAAAAAAAAAAAAAAAAAC4CAABkcnMv&#10;ZTJvRG9jLnhtbFBLAQItABQABgAIAAAAIQCV/2qE2AAAAAQBAAAPAAAAAAAAAAAAAAAAAP0EAABk&#10;cnMvZG93bnJldi54bWxQSwUGAAAAAAQABADzAAAAAgYAAAAA&#10;" strokeweight="1.59mm">
            <v:stroke joinstyle="miter" endcap="square"/>
          </v:line>
        </w:pict>
      </w:r>
      <w:r w:rsidR="00785213">
        <w:rPr>
          <w:b/>
          <w:bCs/>
        </w:rPr>
        <w:tab/>
      </w:r>
    </w:p>
    <w:p w:rsidR="00785213" w:rsidRDefault="00785213" w:rsidP="00785213">
      <w:pPr>
        <w:jc w:val="both"/>
        <w:rPr>
          <w:b/>
          <w:bCs/>
        </w:rPr>
      </w:pPr>
      <w:r>
        <w:rPr>
          <w:b/>
          <w:bCs/>
        </w:rPr>
        <w:t>3.1 Database Design</w:t>
      </w:r>
    </w:p>
    <w:p w:rsidR="00785213" w:rsidRDefault="00785213" w:rsidP="00785213">
      <w:pPr>
        <w:jc w:val="both"/>
      </w:pPr>
      <w:r>
        <w:rPr>
          <w:b/>
          <w:bCs/>
        </w:rPr>
        <w:tab/>
      </w:r>
    </w:p>
    <w:p w:rsidR="00785213" w:rsidRDefault="00785213" w:rsidP="00785213">
      <w:pPr>
        <w:ind w:left="360" w:firstLine="360"/>
        <w:jc w:val="both"/>
      </w:pPr>
      <w:r>
        <w:t>The following table structures depict the database design.</w:t>
      </w:r>
    </w:p>
    <w:p w:rsidR="00785213" w:rsidRDefault="00785213" w:rsidP="00785213">
      <w:pPr>
        <w:ind w:left="360" w:firstLine="360"/>
        <w:jc w:val="both"/>
      </w:pPr>
    </w:p>
    <w:p w:rsidR="00785213" w:rsidRPr="004E4958" w:rsidRDefault="00CB17D1" w:rsidP="00785213">
      <w:pPr>
        <w:pStyle w:val="Heading1"/>
        <w:numPr>
          <w:ilvl w:val="0"/>
          <w:numId w:val="1"/>
        </w:numPr>
        <w:rPr>
          <w:sz w:val="28"/>
          <w:szCs w:val="28"/>
        </w:rPr>
      </w:pPr>
      <w:r w:rsidRPr="004E4958">
        <w:rPr>
          <w:i w:val="0"/>
          <w:iCs w:val="0"/>
          <w:sz w:val="28"/>
          <w:szCs w:val="28"/>
        </w:rPr>
        <w:t>Table</w:t>
      </w:r>
      <w:r w:rsidR="004E4958" w:rsidRPr="004E4958">
        <w:rPr>
          <w:i w:val="0"/>
          <w:iCs w:val="0"/>
          <w:sz w:val="28"/>
          <w:szCs w:val="28"/>
        </w:rPr>
        <w:t xml:space="preserve"> </w:t>
      </w:r>
      <w:r w:rsidRPr="004E4958">
        <w:rPr>
          <w:i w:val="0"/>
          <w:iCs w:val="0"/>
          <w:sz w:val="28"/>
          <w:szCs w:val="28"/>
        </w:rPr>
        <w:t xml:space="preserve">1: </w:t>
      </w:r>
      <w:r w:rsidR="004E4958" w:rsidRPr="004E4958">
        <w:rPr>
          <w:i w:val="0"/>
          <w:iCs w:val="0"/>
          <w:sz w:val="28"/>
          <w:szCs w:val="28"/>
        </w:rPr>
        <w:t>Customer Info</w:t>
      </w:r>
      <w:r w:rsidR="004E4958">
        <w:rPr>
          <w:i w:val="0"/>
          <w:iCs w:val="0"/>
          <w:sz w:val="28"/>
          <w:szCs w:val="28"/>
        </w:rPr>
        <w:t xml:space="preserve"> :</w:t>
      </w:r>
    </w:p>
    <w:p w:rsidR="00785213" w:rsidRDefault="00785213" w:rsidP="00785213"/>
    <w:p w:rsidR="00785213" w:rsidRDefault="00CB17D1" w:rsidP="00785213">
      <w:r>
        <w:rPr>
          <w:noProof/>
          <w:lang w:eastAsia="en-US"/>
        </w:rPr>
        <w:drawing>
          <wp:inline distT="0" distB="0" distL="0" distR="0" wp14:anchorId="4B5A739E" wp14:editId="677F794F">
            <wp:extent cx="5486400" cy="2457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57450"/>
                    </a:xfrm>
                    <a:prstGeom prst="rect">
                      <a:avLst/>
                    </a:prstGeom>
                  </pic:spPr>
                </pic:pic>
              </a:graphicData>
            </a:graphic>
          </wp:inline>
        </w:drawing>
      </w:r>
    </w:p>
    <w:p w:rsidR="00785213" w:rsidRDefault="00785213" w:rsidP="00785213"/>
    <w:p w:rsidR="004E4958" w:rsidRDefault="004E4958" w:rsidP="00785213"/>
    <w:p w:rsidR="004E4958" w:rsidRDefault="004E4958" w:rsidP="00785213"/>
    <w:p w:rsidR="00785213" w:rsidRPr="004E4958" w:rsidRDefault="00785213" w:rsidP="00785213">
      <w:pPr>
        <w:pStyle w:val="Heading2"/>
        <w:rPr>
          <w:sz w:val="28"/>
          <w:szCs w:val="28"/>
        </w:rPr>
      </w:pPr>
      <w:r w:rsidRPr="004E4958">
        <w:rPr>
          <w:b/>
          <w:bCs/>
          <w:sz w:val="28"/>
          <w:szCs w:val="28"/>
          <w:u w:val="single"/>
        </w:rPr>
        <w:t>Table</w:t>
      </w:r>
      <w:r w:rsidR="004E4958" w:rsidRPr="004E4958">
        <w:rPr>
          <w:b/>
          <w:bCs/>
          <w:sz w:val="28"/>
          <w:szCs w:val="28"/>
          <w:u w:val="single"/>
        </w:rPr>
        <w:t xml:space="preserve"> </w:t>
      </w:r>
      <w:r w:rsidRPr="004E4958">
        <w:rPr>
          <w:b/>
          <w:bCs/>
          <w:sz w:val="28"/>
          <w:szCs w:val="28"/>
          <w:u w:val="single"/>
        </w:rPr>
        <w:t xml:space="preserve">2: </w:t>
      </w:r>
      <w:r w:rsidR="00CB17D1" w:rsidRPr="004E4958">
        <w:rPr>
          <w:b/>
          <w:bCs/>
          <w:sz w:val="28"/>
          <w:szCs w:val="28"/>
          <w:u w:val="single"/>
        </w:rPr>
        <w:t>Seller Info</w:t>
      </w:r>
      <w:r w:rsidR="004E4958">
        <w:rPr>
          <w:b/>
          <w:bCs/>
          <w:sz w:val="28"/>
          <w:szCs w:val="28"/>
          <w:u w:val="single"/>
        </w:rPr>
        <w:t>:</w:t>
      </w:r>
    </w:p>
    <w:p w:rsidR="00785213" w:rsidRDefault="00785213" w:rsidP="00785213"/>
    <w:p w:rsidR="00CB17D1" w:rsidRDefault="00CB17D1" w:rsidP="00785213">
      <w:r>
        <w:rPr>
          <w:noProof/>
          <w:lang w:eastAsia="en-US"/>
        </w:rPr>
        <w:drawing>
          <wp:inline distT="0" distB="0" distL="0" distR="0" wp14:anchorId="4A47718B" wp14:editId="6ACA4B6E">
            <wp:extent cx="5486400" cy="2147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147570"/>
                    </a:xfrm>
                    <a:prstGeom prst="rect">
                      <a:avLst/>
                    </a:prstGeom>
                  </pic:spPr>
                </pic:pic>
              </a:graphicData>
            </a:graphic>
          </wp:inline>
        </w:drawing>
      </w:r>
    </w:p>
    <w:p w:rsidR="00785213" w:rsidRPr="004E4958" w:rsidRDefault="00785213" w:rsidP="00785213">
      <w:pPr>
        <w:pStyle w:val="Heading1"/>
        <w:pageBreakBefore/>
        <w:numPr>
          <w:ilvl w:val="0"/>
          <w:numId w:val="1"/>
        </w:numPr>
        <w:rPr>
          <w:sz w:val="28"/>
          <w:szCs w:val="28"/>
        </w:rPr>
      </w:pPr>
      <w:r w:rsidRPr="004E4958">
        <w:rPr>
          <w:i w:val="0"/>
          <w:iCs w:val="0"/>
          <w:sz w:val="28"/>
          <w:szCs w:val="28"/>
        </w:rPr>
        <w:lastRenderedPageBreak/>
        <w:t>Table</w:t>
      </w:r>
      <w:r w:rsidR="004E4958" w:rsidRPr="004E4958">
        <w:rPr>
          <w:i w:val="0"/>
          <w:iCs w:val="0"/>
          <w:sz w:val="28"/>
          <w:szCs w:val="28"/>
        </w:rPr>
        <w:t xml:space="preserve"> </w:t>
      </w:r>
      <w:r w:rsidRPr="004E4958">
        <w:rPr>
          <w:i w:val="0"/>
          <w:iCs w:val="0"/>
          <w:sz w:val="28"/>
          <w:szCs w:val="28"/>
        </w:rPr>
        <w:t xml:space="preserve">3: </w:t>
      </w:r>
      <w:r w:rsidR="00CB17D1" w:rsidRPr="004E4958">
        <w:rPr>
          <w:i w:val="0"/>
          <w:iCs w:val="0"/>
          <w:sz w:val="28"/>
          <w:szCs w:val="28"/>
        </w:rPr>
        <w:t xml:space="preserve">Category </w:t>
      </w:r>
      <w:r w:rsidR="004E4958" w:rsidRPr="004E4958">
        <w:rPr>
          <w:i w:val="0"/>
          <w:iCs w:val="0"/>
          <w:sz w:val="28"/>
          <w:szCs w:val="28"/>
        </w:rPr>
        <w:t>Info:</w:t>
      </w:r>
    </w:p>
    <w:p w:rsidR="00785213" w:rsidRDefault="00785213" w:rsidP="00785213">
      <w:pPr>
        <w:rPr>
          <w:u w:val="single"/>
        </w:rPr>
      </w:pPr>
    </w:p>
    <w:p w:rsidR="00785213" w:rsidRDefault="00CB17D1" w:rsidP="00785213">
      <w:r>
        <w:rPr>
          <w:noProof/>
          <w:lang w:eastAsia="en-US"/>
        </w:rPr>
        <w:drawing>
          <wp:inline distT="0" distB="0" distL="0" distR="0" wp14:anchorId="5FB71A61" wp14:editId="1087BF43">
            <wp:extent cx="5486400" cy="1245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245870"/>
                    </a:xfrm>
                    <a:prstGeom prst="rect">
                      <a:avLst/>
                    </a:prstGeom>
                  </pic:spPr>
                </pic:pic>
              </a:graphicData>
            </a:graphic>
          </wp:inline>
        </w:drawing>
      </w:r>
    </w:p>
    <w:p w:rsidR="00785213" w:rsidRDefault="00785213" w:rsidP="00785213"/>
    <w:p w:rsidR="00785213" w:rsidRDefault="00785213" w:rsidP="00785213"/>
    <w:p w:rsidR="004E4958" w:rsidRDefault="004E4958" w:rsidP="00785213"/>
    <w:p w:rsidR="004E4958" w:rsidRDefault="004E4958" w:rsidP="00785213"/>
    <w:p w:rsidR="00785213" w:rsidRPr="004E4958" w:rsidRDefault="00785213" w:rsidP="00785213">
      <w:pPr>
        <w:pStyle w:val="Heading3"/>
        <w:rPr>
          <w:sz w:val="28"/>
          <w:szCs w:val="28"/>
        </w:rPr>
      </w:pPr>
      <w:r w:rsidRPr="004E4958">
        <w:rPr>
          <w:sz w:val="28"/>
          <w:szCs w:val="28"/>
          <w:u w:val="single"/>
        </w:rPr>
        <w:t>Table</w:t>
      </w:r>
      <w:r w:rsidR="004E4958" w:rsidRPr="004E4958">
        <w:rPr>
          <w:sz w:val="28"/>
          <w:szCs w:val="28"/>
          <w:u w:val="single"/>
        </w:rPr>
        <w:t xml:space="preserve"> </w:t>
      </w:r>
      <w:r w:rsidRPr="004E4958">
        <w:rPr>
          <w:sz w:val="28"/>
          <w:szCs w:val="28"/>
          <w:u w:val="single"/>
        </w:rPr>
        <w:t xml:space="preserve">4: </w:t>
      </w:r>
      <w:r w:rsidR="00CB17D1" w:rsidRPr="004E4958">
        <w:rPr>
          <w:sz w:val="28"/>
          <w:szCs w:val="28"/>
          <w:u w:val="single"/>
        </w:rPr>
        <w:t>Product Info</w:t>
      </w:r>
      <w:r w:rsidR="004E4958" w:rsidRPr="004E4958">
        <w:rPr>
          <w:sz w:val="28"/>
          <w:szCs w:val="28"/>
          <w:u w:val="single"/>
        </w:rPr>
        <w:t xml:space="preserve"> :</w:t>
      </w:r>
    </w:p>
    <w:p w:rsidR="00785213" w:rsidRDefault="00785213" w:rsidP="00785213">
      <w:pPr>
        <w:rPr>
          <w:b/>
          <w:bCs/>
        </w:rPr>
      </w:pPr>
    </w:p>
    <w:p w:rsidR="00785213" w:rsidRDefault="00CB17D1" w:rsidP="00785213">
      <w:r>
        <w:rPr>
          <w:noProof/>
          <w:lang w:eastAsia="en-US"/>
        </w:rPr>
        <w:drawing>
          <wp:inline distT="0" distB="0" distL="0" distR="0" wp14:anchorId="5C6D7F34" wp14:editId="79551EB8">
            <wp:extent cx="5486400" cy="2062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062480"/>
                    </a:xfrm>
                    <a:prstGeom prst="rect">
                      <a:avLst/>
                    </a:prstGeom>
                  </pic:spPr>
                </pic:pic>
              </a:graphicData>
            </a:graphic>
          </wp:inline>
        </w:drawing>
      </w:r>
    </w:p>
    <w:p w:rsidR="00936DE6" w:rsidRDefault="00936DE6" w:rsidP="00785213"/>
    <w:p w:rsidR="004E4958" w:rsidRDefault="004E4958" w:rsidP="00785213"/>
    <w:p w:rsidR="004E4958" w:rsidRDefault="004E4958" w:rsidP="00785213"/>
    <w:p w:rsidR="004E4958" w:rsidRDefault="004E4958" w:rsidP="00785213"/>
    <w:p w:rsidR="00785213" w:rsidRDefault="00785213" w:rsidP="00785213">
      <w:pPr>
        <w:rPr>
          <w:b/>
          <w:bCs/>
          <w:sz w:val="22"/>
          <w:u w:val="single"/>
        </w:rPr>
      </w:pPr>
      <w:r w:rsidRPr="004E4958">
        <w:rPr>
          <w:b/>
          <w:bCs/>
          <w:sz w:val="28"/>
          <w:szCs w:val="28"/>
          <w:u w:val="single"/>
        </w:rPr>
        <w:t>Table</w:t>
      </w:r>
      <w:r w:rsidR="004E4958">
        <w:rPr>
          <w:b/>
          <w:bCs/>
          <w:sz w:val="28"/>
          <w:szCs w:val="28"/>
          <w:u w:val="single"/>
        </w:rPr>
        <w:t xml:space="preserve"> </w:t>
      </w:r>
      <w:r w:rsidRPr="004E4958">
        <w:rPr>
          <w:b/>
          <w:bCs/>
          <w:sz w:val="28"/>
          <w:szCs w:val="28"/>
          <w:u w:val="single"/>
        </w:rPr>
        <w:t>5:</w:t>
      </w:r>
      <w:r w:rsidR="00CB17D1" w:rsidRPr="004E4958">
        <w:rPr>
          <w:b/>
          <w:bCs/>
          <w:sz w:val="28"/>
          <w:szCs w:val="28"/>
          <w:u w:val="single"/>
        </w:rPr>
        <w:t xml:space="preserve"> </w:t>
      </w:r>
      <w:r w:rsidRPr="004E4958">
        <w:rPr>
          <w:b/>
          <w:bCs/>
          <w:sz w:val="28"/>
          <w:szCs w:val="28"/>
          <w:u w:val="single"/>
        </w:rPr>
        <w:t xml:space="preserve"> </w:t>
      </w:r>
      <w:r w:rsidR="00CB17D1" w:rsidRPr="004E4958">
        <w:rPr>
          <w:b/>
          <w:bCs/>
          <w:sz w:val="28"/>
          <w:szCs w:val="28"/>
          <w:u w:val="single"/>
        </w:rPr>
        <w:t xml:space="preserve">Orders </w:t>
      </w:r>
      <w:r w:rsidR="004E4958" w:rsidRPr="004E4958">
        <w:rPr>
          <w:b/>
          <w:bCs/>
          <w:sz w:val="28"/>
          <w:szCs w:val="28"/>
          <w:u w:val="single"/>
        </w:rPr>
        <w:t>Info</w:t>
      </w:r>
      <w:r w:rsidR="004E4958">
        <w:rPr>
          <w:b/>
          <w:bCs/>
          <w:sz w:val="22"/>
          <w:u w:val="single"/>
        </w:rPr>
        <w:t>:</w:t>
      </w:r>
    </w:p>
    <w:p w:rsidR="00936DE6" w:rsidRDefault="00936DE6" w:rsidP="00785213">
      <w:pPr>
        <w:rPr>
          <w:b/>
          <w:bCs/>
        </w:rPr>
      </w:pPr>
    </w:p>
    <w:p w:rsidR="00785213" w:rsidRDefault="00936DE6" w:rsidP="00785213">
      <w:pPr>
        <w:rPr>
          <w:b/>
          <w:bCs/>
        </w:rPr>
      </w:pPr>
      <w:r>
        <w:rPr>
          <w:noProof/>
          <w:lang w:eastAsia="en-US"/>
        </w:rPr>
        <w:drawing>
          <wp:inline distT="0" distB="0" distL="0" distR="0" wp14:anchorId="46AF252B" wp14:editId="4831C287">
            <wp:extent cx="5486400" cy="13195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319530"/>
                    </a:xfrm>
                    <a:prstGeom prst="rect">
                      <a:avLst/>
                    </a:prstGeom>
                  </pic:spPr>
                </pic:pic>
              </a:graphicData>
            </a:graphic>
          </wp:inline>
        </w:drawing>
      </w:r>
    </w:p>
    <w:p w:rsidR="00785213" w:rsidRPr="005753FD" w:rsidRDefault="00785213" w:rsidP="00785213">
      <w:pPr>
        <w:pStyle w:val="Heading3"/>
      </w:pPr>
    </w:p>
    <w:p w:rsidR="00CB17D1" w:rsidRPr="00CB17D1" w:rsidRDefault="00CB17D1" w:rsidP="00785213">
      <w:pPr>
        <w:pStyle w:val="Heading3"/>
      </w:pPr>
    </w:p>
    <w:p w:rsidR="00936DE6" w:rsidRDefault="00936DE6" w:rsidP="004E4958">
      <w:pPr>
        <w:pStyle w:val="Heading3"/>
        <w:numPr>
          <w:ilvl w:val="0"/>
          <w:numId w:val="0"/>
        </w:numPr>
        <w:ind w:left="720"/>
      </w:pPr>
    </w:p>
    <w:p w:rsidR="004E4958" w:rsidRPr="004E4958" w:rsidRDefault="004E4958" w:rsidP="004E4958"/>
    <w:p w:rsidR="00936DE6" w:rsidRPr="00936DE6" w:rsidRDefault="00936DE6" w:rsidP="00785213">
      <w:pPr>
        <w:pStyle w:val="Heading3"/>
      </w:pPr>
    </w:p>
    <w:p w:rsidR="00785213" w:rsidRDefault="00785213" w:rsidP="00785213">
      <w:pPr>
        <w:pStyle w:val="Heading3"/>
        <w:rPr>
          <w:sz w:val="28"/>
          <w:szCs w:val="28"/>
          <w:u w:val="single"/>
        </w:rPr>
      </w:pPr>
      <w:r w:rsidRPr="004E4958">
        <w:rPr>
          <w:sz w:val="28"/>
          <w:szCs w:val="28"/>
          <w:u w:val="single"/>
        </w:rPr>
        <w:t>Table</w:t>
      </w:r>
      <w:r w:rsidR="004E4958">
        <w:rPr>
          <w:sz w:val="28"/>
          <w:szCs w:val="28"/>
          <w:u w:val="single"/>
        </w:rPr>
        <w:t xml:space="preserve"> </w:t>
      </w:r>
      <w:r w:rsidRPr="004E4958">
        <w:rPr>
          <w:sz w:val="28"/>
          <w:szCs w:val="28"/>
          <w:u w:val="single"/>
        </w:rPr>
        <w:t>6:</w:t>
      </w:r>
      <w:r w:rsidR="00CB17D1" w:rsidRPr="004E4958">
        <w:rPr>
          <w:sz w:val="28"/>
          <w:szCs w:val="28"/>
          <w:u w:val="single"/>
        </w:rPr>
        <w:t xml:space="preserve"> </w:t>
      </w:r>
      <w:r w:rsidR="00936DE6" w:rsidRPr="004E4958">
        <w:rPr>
          <w:sz w:val="28"/>
          <w:szCs w:val="28"/>
          <w:u w:val="single"/>
        </w:rPr>
        <w:t>Order Details</w:t>
      </w:r>
      <w:r w:rsidRPr="004E4958">
        <w:rPr>
          <w:sz w:val="28"/>
          <w:szCs w:val="28"/>
          <w:u w:val="single"/>
        </w:rPr>
        <w:t xml:space="preserve"> </w:t>
      </w:r>
    </w:p>
    <w:p w:rsidR="004E4958" w:rsidRPr="004E4958" w:rsidRDefault="004E4958" w:rsidP="004E4958"/>
    <w:p w:rsidR="00785213" w:rsidRDefault="00785213" w:rsidP="00785213">
      <w:pPr>
        <w:rPr>
          <w:b/>
          <w:bCs/>
        </w:rPr>
      </w:pPr>
    </w:p>
    <w:p w:rsidR="00CB17D1" w:rsidRDefault="00CB17D1" w:rsidP="00785213">
      <w:pPr>
        <w:rPr>
          <w:b/>
          <w:bCs/>
        </w:rPr>
      </w:pPr>
      <w:r>
        <w:rPr>
          <w:noProof/>
          <w:lang w:eastAsia="en-US"/>
        </w:rPr>
        <w:drawing>
          <wp:inline distT="0" distB="0" distL="0" distR="0" wp14:anchorId="48B1E63E" wp14:editId="029E2D2C">
            <wp:extent cx="5486400" cy="17265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26565"/>
                    </a:xfrm>
                    <a:prstGeom prst="rect">
                      <a:avLst/>
                    </a:prstGeom>
                  </pic:spPr>
                </pic:pic>
              </a:graphicData>
            </a:graphic>
          </wp:inline>
        </w:drawing>
      </w:r>
    </w:p>
    <w:p w:rsidR="00785213" w:rsidRDefault="00785213" w:rsidP="00785213">
      <w:pPr>
        <w:ind w:left="360"/>
        <w:jc w:val="both"/>
      </w:pPr>
    </w:p>
    <w:p w:rsidR="004E4958" w:rsidRDefault="004E4958" w:rsidP="00785213">
      <w:pPr>
        <w:ind w:left="360"/>
        <w:jc w:val="both"/>
      </w:pPr>
    </w:p>
    <w:p w:rsidR="004E4958" w:rsidRDefault="004E4958" w:rsidP="00785213">
      <w:pPr>
        <w:ind w:left="360"/>
        <w:jc w:val="both"/>
      </w:pPr>
    </w:p>
    <w:p w:rsidR="00CB17D1" w:rsidRPr="004E4958" w:rsidRDefault="00936DE6" w:rsidP="00CB17D1">
      <w:pPr>
        <w:pStyle w:val="Heading3"/>
        <w:rPr>
          <w:sz w:val="28"/>
          <w:szCs w:val="28"/>
        </w:rPr>
      </w:pPr>
      <w:r w:rsidRPr="004E4958">
        <w:rPr>
          <w:sz w:val="28"/>
          <w:szCs w:val="28"/>
          <w:u w:val="single"/>
        </w:rPr>
        <w:t>Table</w:t>
      </w:r>
      <w:r w:rsidR="004E4958">
        <w:rPr>
          <w:sz w:val="28"/>
          <w:szCs w:val="28"/>
          <w:u w:val="single"/>
        </w:rPr>
        <w:t xml:space="preserve"> </w:t>
      </w:r>
      <w:r w:rsidRPr="004E4958">
        <w:rPr>
          <w:sz w:val="28"/>
          <w:szCs w:val="28"/>
          <w:u w:val="single"/>
        </w:rPr>
        <w:t>7:</w:t>
      </w:r>
      <w:r w:rsidR="00CB17D1" w:rsidRPr="004E4958">
        <w:rPr>
          <w:sz w:val="28"/>
          <w:szCs w:val="28"/>
          <w:u w:val="single"/>
        </w:rPr>
        <w:t xml:space="preserve"> Contact US</w:t>
      </w:r>
    </w:p>
    <w:p w:rsidR="00CB17D1" w:rsidRDefault="00CB17D1" w:rsidP="00785213">
      <w:pPr>
        <w:jc w:val="both"/>
        <w:rPr>
          <w:b/>
          <w:bCs/>
          <w:u w:val="single"/>
        </w:rPr>
      </w:pPr>
    </w:p>
    <w:p w:rsidR="00CB17D1" w:rsidRDefault="00CB17D1" w:rsidP="00785213">
      <w:pPr>
        <w:jc w:val="both"/>
        <w:rPr>
          <w:b/>
          <w:bCs/>
          <w:u w:val="single"/>
        </w:rPr>
      </w:pPr>
    </w:p>
    <w:p w:rsidR="00CB17D1" w:rsidRDefault="00CB17D1" w:rsidP="00785213">
      <w:pPr>
        <w:jc w:val="both"/>
        <w:rPr>
          <w:b/>
          <w:bCs/>
          <w:u w:val="single"/>
        </w:rPr>
      </w:pPr>
      <w:r>
        <w:rPr>
          <w:noProof/>
          <w:lang w:eastAsia="en-US"/>
        </w:rPr>
        <w:drawing>
          <wp:inline distT="0" distB="0" distL="0" distR="0" wp14:anchorId="635AD33D" wp14:editId="6BA0FCB6">
            <wp:extent cx="5486400" cy="1511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511935"/>
                    </a:xfrm>
                    <a:prstGeom prst="rect">
                      <a:avLst/>
                    </a:prstGeom>
                  </pic:spPr>
                </pic:pic>
              </a:graphicData>
            </a:graphic>
          </wp:inline>
        </w:drawing>
      </w:r>
    </w:p>
    <w:p w:rsidR="00CB17D1" w:rsidRDefault="00CB17D1" w:rsidP="00785213">
      <w:pPr>
        <w:jc w:val="both"/>
        <w:rPr>
          <w:b/>
          <w:bCs/>
          <w:u w:val="single"/>
        </w:rPr>
      </w:pPr>
    </w:p>
    <w:p w:rsidR="00CB17D1" w:rsidRDefault="00CB17D1" w:rsidP="00785213">
      <w:pPr>
        <w:jc w:val="both"/>
        <w:rPr>
          <w:b/>
          <w:bCs/>
          <w:u w:val="single"/>
        </w:rPr>
      </w:pPr>
    </w:p>
    <w:p w:rsidR="004E4958" w:rsidRDefault="004E4958" w:rsidP="00785213">
      <w:pPr>
        <w:jc w:val="both"/>
        <w:rPr>
          <w:b/>
          <w:bCs/>
          <w:u w:val="single"/>
        </w:rPr>
      </w:pPr>
    </w:p>
    <w:p w:rsidR="004E4958" w:rsidRDefault="004E4958" w:rsidP="00785213">
      <w:pPr>
        <w:jc w:val="both"/>
        <w:rPr>
          <w:b/>
          <w:bCs/>
          <w:u w:val="single"/>
        </w:rPr>
      </w:pPr>
    </w:p>
    <w:p w:rsidR="004E4958" w:rsidRDefault="004E4958" w:rsidP="00785213">
      <w:pPr>
        <w:jc w:val="both"/>
        <w:rPr>
          <w:b/>
          <w:bCs/>
          <w:u w:val="single"/>
        </w:rPr>
      </w:pPr>
    </w:p>
    <w:p w:rsidR="004E4958" w:rsidRDefault="004E4958" w:rsidP="00785213">
      <w:pPr>
        <w:jc w:val="both"/>
        <w:rPr>
          <w:b/>
          <w:bCs/>
          <w:u w:val="single"/>
        </w:rPr>
      </w:pPr>
    </w:p>
    <w:p w:rsidR="004E4958" w:rsidRDefault="004E4958" w:rsidP="00785213">
      <w:pPr>
        <w:jc w:val="both"/>
        <w:rPr>
          <w:b/>
          <w:bCs/>
          <w:u w:val="single"/>
        </w:rPr>
      </w:pPr>
    </w:p>
    <w:p w:rsidR="00785213" w:rsidRDefault="00785213" w:rsidP="00785213">
      <w:pPr>
        <w:jc w:val="both"/>
      </w:pPr>
      <w:r>
        <w:rPr>
          <w:b/>
          <w:bCs/>
          <w:u w:val="single"/>
        </w:rPr>
        <w:t xml:space="preserve">E-R </w:t>
      </w:r>
      <w:r w:rsidR="00936DE6">
        <w:rPr>
          <w:b/>
          <w:bCs/>
          <w:u w:val="single"/>
        </w:rPr>
        <w:t>Diagram, Dataflow</w:t>
      </w:r>
      <w:r>
        <w:rPr>
          <w:b/>
          <w:bCs/>
          <w:u w:val="single"/>
        </w:rPr>
        <w:t xml:space="preserve"> diagram and Class Diagram:</w:t>
      </w:r>
    </w:p>
    <w:p w:rsidR="00785213" w:rsidRDefault="00785213" w:rsidP="00785213">
      <w:pPr>
        <w:ind w:firstLine="720"/>
        <w:jc w:val="both"/>
      </w:pPr>
    </w:p>
    <w:p w:rsidR="00785213" w:rsidRDefault="00785213" w:rsidP="00785213">
      <w:pPr>
        <w:jc w:val="both"/>
      </w:pPr>
      <w:r>
        <w:t xml:space="preserve">Go to Appendix A </w:t>
      </w: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A251E7" w:rsidRDefault="00A251E7" w:rsidP="00785213">
      <w:pPr>
        <w:spacing w:line="360" w:lineRule="auto"/>
        <w:rPr>
          <w:b/>
          <w:bCs/>
          <w:sz w:val="28"/>
          <w:szCs w:val="28"/>
        </w:rPr>
      </w:pPr>
    </w:p>
    <w:p w:rsidR="00A251E7" w:rsidRDefault="00A251E7" w:rsidP="00785213">
      <w:pPr>
        <w:spacing w:line="360" w:lineRule="auto"/>
        <w:rPr>
          <w:b/>
          <w:bCs/>
          <w:sz w:val="28"/>
          <w:szCs w:val="28"/>
        </w:rPr>
      </w:pPr>
    </w:p>
    <w:p w:rsidR="00785213" w:rsidRPr="000467B7" w:rsidRDefault="00785213" w:rsidP="00785213">
      <w:pPr>
        <w:spacing w:line="360" w:lineRule="auto"/>
        <w:rPr>
          <w:sz w:val="28"/>
          <w:szCs w:val="28"/>
        </w:rPr>
      </w:pPr>
      <w:r w:rsidRPr="000467B7">
        <w:rPr>
          <w:b/>
          <w:bCs/>
          <w:sz w:val="28"/>
          <w:szCs w:val="28"/>
        </w:rPr>
        <w:t>4. CODING STANDARDS IMPLEMENTED</w:t>
      </w:r>
    </w:p>
    <w:p w:rsidR="00785213" w:rsidRDefault="000C24B0" w:rsidP="00785213">
      <w:pPr>
        <w:spacing w:line="360" w:lineRule="auto"/>
        <w:jc w:val="both"/>
        <w:rPr>
          <w:b/>
          <w:bCs/>
          <w:sz w:val="20"/>
          <w:lang w:val="en-IN"/>
        </w:rPr>
      </w:pPr>
      <w:r>
        <w:rPr>
          <w:noProof/>
          <w:lang w:val="en-IN" w:eastAsia="en-IN"/>
        </w:rPr>
        <w:pict>
          <v:line id="Straight Connector 23" o:spid="_x0000_s1030"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G3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M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" strokeweight="1.59mm">
            <v:stroke joinstyle="miter" endcap="square"/>
          </v:line>
        </w:pict>
      </w:r>
    </w:p>
    <w:p w:rsidR="00785213" w:rsidRPr="00D855A4" w:rsidRDefault="00785213" w:rsidP="00785213">
      <w:pPr>
        <w:pStyle w:val="Heading3"/>
        <w:spacing w:line="360" w:lineRule="auto"/>
        <w:rPr>
          <w:color w:val="000000"/>
          <w:szCs w:val="20"/>
        </w:rPr>
      </w:pPr>
      <w:r w:rsidRPr="00D855A4">
        <w:rPr>
          <w:color w:val="000000"/>
          <w:sz w:val="28"/>
          <w:szCs w:val="28"/>
        </w:rPr>
        <w:t>Naming and Capitalization</w:t>
      </w:r>
    </w:p>
    <w:p w:rsidR="00785213" w:rsidRDefault="00785213" w:rsidP="00785213">
      <w:pPr>
        <w:pStyle w:val="NormalWeb"/>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 xml:space="preserve">Below summarizes the naming recommendations for identifiers in Pascal casing is used mainly (i.e.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785213" w:rsidTr="00785213">
        <w:trPr>
          <w:trHeight w:val="350"/>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Identifier</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Case</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Examples</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jc w:val="center"/>
            </w:pPr>
            <w:r>
              <w:rPr>
                <w:rStyle w:val="Strong"/>
                <w:color w:val="000000"/>
                <w:sz w:val="22"/>
                <w:szCs w:val="15"/>
              </w:rPr>
              <w:t>Additional Notes</w:t>
            </w:r>
          </w:p>
        </w:tc>
      </w:tr>
      <w:tr w:rsidR="00785213" w:rsidTr="00785213">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Class</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A251E7" w:rsidP="00A251E7">
            <w:pPr>
              <w:spacing w:line="360" w:lineRule="auto"/>
              <w:rPr>
                <w:color w:val="000000"/>
                <w:szCs w:val="15"/>
              </w:rPr>
            </w:pPr>
            <w:r>
              <w:rPr>
                <w:color w:val="000000"/>
                <w:sz w:val="22"/>
                <w:szCs w:val="15"/>
              </w:rPr>
              <w:t>Customer</w:t>
            </w:r>
            <w:r w:rsidR="00785213">
              <w:rPr>
                <w:color w:val="000000"/>
                <w:sz w:val="22"/>
                <w:szCs w:val="15"/>
              </w:rPr>
              <w:t>,</w:t>
            </w:r>
            <w:r>
              <w:rPr>
                <w:color w:val="000000"/>
                <w:sz w:val="22"/>
                <w:szCs w:val="15"/>
              </w:rPr>
              <w:t xml:space="preserve"> Seller, etc.</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No ‘_’ signs allowed. Do not use type prefixes like ‘C’ for class.</w:t>
            </w:r>
          </w:p>
        </w:tc>
      </w:tr>
      <w:tr w:rsidR="00785213" w:rsidTr="00785213">
        <w:trPr>
          <w:trHeight w:val="733"/>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Method</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A251E7" w:rsidP="00780D68">
            <w:pPr>
              <w:spacing w:line="360" w:lineRule="auto"/>
              <w:rPr>
                <w:color w:val="000000"/>
                <w:szCs w:val="15"/>
              </w:rPr>
            </w:pPr>
            <w:r>
              <w:rPr>
                <w:color w:val="000000"/>
                <w:sz w:val="22"/>
                <w:szCs w:val="15"/>
              </w:rPr>
              <w:t>saveProduct</w:t>
            </w:r>
            <w:r w:rsidR="00785213">
              <w:rPr>
                <w:color w:val="000000"/>
                <w:sz w:val="22"/>
                <w:szCs w:val="15"/>
              </w:rPr>
              <w:t xml:space="preserve">, </w:t>
            </w:r>
            <w:r>
              <w:rPr>
                <w:color w:val="000000"/>
                <w:sz w:val="22"/>
                <w:szCs w:val="15"/>
              </w:rPr>
              <w:t xml:space="preserve">addSeller,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785213" w:rsidTr="00785213">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Parameter</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A251E7" w:rsidP="00A251E7">
            <w:pPr>
              <w:spacing w:line="360" w:lineRule="auto"/>
              <w:rPr>
                <w:color w:val="000000"/>
                <w:szCs w:val="15"/>
              </w:rPr>
            </w:pPr>
            <w:r>
              <w:rPr>
                <w:color w:val="000000"/>
                <w:sz w:val="22"/>
                <w:szCs w:val="15"/>
              </w:rPr>
              <w:t>isDeleted</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w:t>
            </w:r>
            <w:r>
              <w:rPr>
                <w:sz w:val="22"/>
              </w:rPr>
              <w:t>Use descriptive parameter names. Parameter names should be descriptive enough that the name of the parameter and its type can be used to determine its meaning in most scenarios.</w:t>
            </w:r>
          </w:p>
        </w:tc>
      </w:tr>
      <w:tr w:rsidR="00785213"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Interface</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A251E7" w:rsidP="00780D68">
            <w:pPr>
              <w:spacing w:line="360" w:lineRule="auto"/>
              <w:rPr>
                <w:color w:val="000000"/>
                <w:szCs w:val="15"/>
              </w:rPr>
            </w:pPr>
            <w:r>
              <w:rPr>
                <w:color w:val="000000"/>
                <w:sz w:val="22"/>
                <w:szCs w:val="15"/>
              </w:rPr>
              <w:t>ICustomerRepository</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Do not use the ‘_’ sign</w:t>
            </w:r>
          </w:p>
        </w:tc>
      </w:tr>
      <w:tr w:rsidR="00785213"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line="360" w:lineRule="auto"/>
              <w:rPr>
                <w:color w:val="000000"/>
                <w:szCs w:val="15"/>
              </w:rPr>
            </w:pP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Use a noun or noun phrase to name properties</w:t>
            </w:r>
            <w:r>
              <w:rPr>
                <w:sz w:val="22"/>
              </w:rPr>
              <w:t>.</w:t>
            </w:r>
          </w:p>
        </w:tc>
      </w:tr>
      <w:tr w:rsidR="00785213" w:rsidTr="00785213">
        <w:trPr>
          <w:trHeight w:val="1765"/>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after="0" w:line="360" w:lineRule="auto"/>
              <w:rPr>
                <w:color w:val="000000"/>
                <w:szCs w:val="15"/>
              </w:rPr>
            </w:pPr>
            <w:r>
              <w:rPr>
                <w:rFonts w:ascii="Times New Roman" w:hAnsi="Times New Roman" w:cs="Times New Roman"/>
                <w:color w:val="000000"/>
                <w:sz w:val="22"/>
                <w:szCs w:val="15"/>
              </w:rPr>
              <w:t>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Use underscore camel casing for the private member variables</w:t>
            </w:r>
          </w:p>
        </w:tc>
      </w:tr>
      <w:tr w:rsidR="00785213" w:rsidTr="00785213">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Exception Class</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A251E7" w:rsidP="00780D68">
            <w:pPr>
              <w:spacing w:line="360" w:lineRule="auto"/>
              <w:rPr>
                <w:color w:val="000000"/>
                <w:szCs w:val="15"/>
              </w:rPr>
            </w:pPr>
            <w:r>
              <w:rPr>
                <w:color w:val="000000"/>
                <w:sz w:val="22"/>
                <w:szCs w:val="15"/>
              </w:rPr>
              <w:t>ResourceNotFound</w:t>
            </w:r>
            <w:r w:rsidR="00785213">
              <w:rPr>
                <w:color w:val="000000"/>
                <w:sz w:val="22"/>
                <w:szCs w:val="15"/>
              </w:rPr>
              <w:t>Exception,</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w:t>
            </w:r>
          </w:p>
        </w:tc>
      </w:tr>
    </w:tbl>
    <w:p w:rsidR="00785213" w:rsidRPr="00AC377A" w:rsidRDefault="00785213" w:rsidP="00785213">
      <w:pPr>
        <w:pStyle w:val="Heading3"/>
        <w:spacing w:line="360" w:lineRule="auto"/>
        <w:ind w:left="-270" w:firstLine="0"/>
        <w:rPr>
          <w:szCs w:val="17"/>
        </w:rPr>
      </w:pPr>
    </w:p>
    <w:p w:rsidR="00873719" w:rsidRDefault="00873719" w:rsidP="00873719">
      <w:pPr>
        <w:pStyle w:val="Heading3"/>
        <w:spacing w:line="360" w:lineRule="auto"/>
        <w:ind w:left="-270" w:firstLine="0"/>
        <w:rPr>
          <w:szCs w:val="17"/>
        </w:rPr>
      </w:pPr>
    </w:p>
    <w:p w:rsidR="00785213" w:rsidRPr="00873719" w:rsidRDefault="00785213" w:rsidP="00873719">
      <w:pPr>
        <w:pStyle w:val="Heading3"/>
        <w:spacing w:line="360" w:lineRule="auto"/>
        <w:ind w:left="-270" w:firstLine="0"/>
        <w:rPr>
          <w:szCs w:val="17"/>
        </w:rPr>
      </w:pPr>
      <w:r>
        <w:t>Comments</w:t>
      </w:r>
    </w:p>
    <w:p w:rsidR="00785213" w:rsidRDefault="00785213" w:rsidP="00785213">
      <w:pPr>
        <w:numPr>
          <w:ilvl w:val="0"/>
          <w:numId w:val="2"/>
        </w:numPr>
        <w:spacing w:before="280" w:after="120" w:line="360" w:lineRule="auto"/>
        <w:ind w:left="480"/>
        <w:rPr>
          <w:sz w:val="22"/>
          <w:szCs w:val="17"/>
        </w:rPr>
      </w:pPr>
      <w:r>
        <w:rPr>
          <w:sz w:val="22"/>
          <w:szCs w:val="17"/>
        </w:rPr>
        <w:t xml:space="preserve">Comment each type, each non-public type member, and each region declaration. </w:t>
      </w:r>
    </w:p>
    <w:p w:rsidR="00785213" w:rsidRDefault="00785213" w:rsidP="00785213">
      <w:pPr>
        <w:numPr>
          <w:ilvl w:val="0"/>
          <w:numId w:val="2"/>
        </w:numPr>
        <w:spacing w:after="120" w:line="360" w:lineRule="auto"/>
        <w:ind w:hanging="600"/>
        <w:rPr>
          <w:sz w:val="22"/>
          <w:szCs w:val="17"/>
        </w:rPr>
      </w:pPr>
      <w:r>
        <w:rPr>
          <w:sz w:val="22"/>
          <w:szCs w:val="17"/>
        </w:rPr>
        <w:t xml:space="preserve">Use end-line comments only on variable declaration lines. End-line comments are                                                            comments that follow code on a single line. </w:t>
      </w:r>
    </w:p>
    <w:p w:rsidR="00785213" w:rsidRDefault="00785213" w:rsidP="00785213">
      <w:pPr>
        <w:numPr>
          <w:ilvl w:val="0"/>
          <w:numId w:val="2"/>
        </w:numPr>
        <w:spacing w:after="120" w:line="360" w:lineRule="auto"/>
        <w:ind w:left="480"/>
        <w:rPr>
          <w:sz w:val="22"/>
          <w:szCs w:val="17"/>
        </w:rPr>
      </w:pPr>
      <w:r>
        <w:rPr>
          <w:sz w:val="22"/>
          <w:szCs w:val="17"/>
        </w:rPr>
        <w:t xml:space="preserve">Separate comments from comment delimiters (apostrophe) or // with one space. </w:t>
      </w:r>
    </w:p>
    <w:p w:rsidR="00785213" w:rsidRDefault="00785213" w:rsidP="00785213">
      <w:pPr>
        <w:numPr>
          <w:ilvl w:val="0"/>
          <w:numId w:val="2"/>
        </w:numPr>
        <w:spacing w:after="120" w:line="360" w:lineRule="auto"/>
        <w:ind w:left="480"/>
        <w:rPr>
          <w:sz w:val="22"/>
          <w:szCs w:val="17"/>
        </w:rPr>
      </w:pPr>
      <w:r>
        <w:rPr>
          <w:sz w:val="22"/>
          <w:szCs w:val="17"/>
        </w:rPr>
        <w:t xml:space="preserve">Begin the comment text with an uppercase letter. </w:t>
      </w:r>
    </w:p>
    <w:p w:rsidR="00785213" w:rsidRDefault="00785213" w:rsidP="00785213">
      <w:pPr>
        <w:numPr>
          <w:ilvl w:val="0"/>
          <w:numId w:val="2"/>
        </w:numPr>
        <w:spacing w:after="120" w:line="360" w:lineRule="auto"/>
        <w:ind w:left="480"/>
        <w:rPr>
          <w:sz w:val="22"/>
          <w:szCs w:val="17"/>
        </w:rPr>
      </w:pPr>
      <w:r>
        <w:rPr>
          <w:sz w:val="22"/>
          <w:szCs w:val="17"/>
        </w:rPr>
        <w:t xml:space="preserve">End the comment with a period. </w:t>
      </w:r>
    </w:p>
    <w:p w:rsidR="00785213" w:rsidRPr="007446A5" w:rsidRDefault="00785213" w:rsidP="00785213">
      <w:pPr>
        <w:numPr>
          <w:ilvl w:val="0"/>
          <w:numId w:val="2"/>
        </w:numPr>
        <w:spacing w:after="280" w:line="360" w:lineRule="auto"/>
        <w:ind w:left="480"/>
        <w:jc w:val="both"/>
        <w:rPr>
          <w:b/>
          <w:bCs/>
        </w:rPr>
      </w:pPr>
      <w:r w:rsidRPr="00A11E13">
        <w:rPr>
          <w:sz w:val="22"/>
          <w:szCs w:val="17"/>
        </w:rPr>
        <w:t xml:space="preserve">Explain the code; do not repeat it. </w:t>
      </w:r>
    </w:p>
    <w:p w:rsidR="00785213" w:rsidRDefault="00785213" w:rsidP="00785213">
      <w:pPr>
        <w:jc w:val="both"/>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rPr>
          <w:b/>
          <w:bCs/>
          <w:sz w:val="28"/>
        </w:rPr>
      </w:pPr>
    </w:p>
    <w:p w:rsidR="00785213" w:rsidRDefault="00785213" w:rsidP="00785213">
      <w:r>
        <w:rPr>
          <w:b/>
          <w:bCs/>
          <w:sz w:val="28"/>
        </w:rPr>
        <w:lastRenderedPageBreak/>
        <w:t>5. TEST REPORT</w:t>
      </w:r>
    </w:p>
    <w:p w:rsidR="00785213" w:rsidRDefault="000C24B0" w:rsidP="00785213">
      <w:pPr>
        <w:jc w:val="both"/>
        <w:rPr>
          <w:b/>
          <w:bCs/>
          <w:sz w:val="20"/>
          <w:lang w:val="en-IN"/>
        </w:rPr>
      </w:pPr>
      <w:r>
        <w:rPr>
          <w:noProof/>
          <w:lang w:val="en-IN" w:eastAsia="en-IN"/>
        </w:rPr>
        <w:pict>
          <v:line id="Straight Connector 22" o:spid="_x0000_s1029"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7By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5j7ByowIAAIgFAAAOAAAAAAAAAAAAAAAAAC4CAABkcnMv&#10;ZTJvRG9jLnhtbFBLAQItABQABgAIAAAAIQCV/2qE2AAAAAQBAAAPAAAAAAAAAAAAAAAAAP0EAABk&#10;cnMvZG93bnJldi54bWxQSwUGAAAAAAQABADzAAAAAgYAAAAA&#10;" strokeweight="1.59mm">
            <v:stroke joinstyle="miter" endcap="square"/>
          </v:line>
        </w:pict>
      </w:r>
    </w:p>
    <w:p w:rsidR="00785213" w:rsidRDefault="00785213" w:rsidP="00785213">
      <w:pPr>
        <w:jc w:val="both"/>
        <w:rPr>
          <w:b/>
          <w:bCs/>
        </w:rPr>
      </w:pPr>
      <w:r>
        <w:rPr>
          <w:b/>
          <w:bCs/>
        </w:rPr>
        <w:t>Another group called Linux did the testing and the report of the testing is given hereunder.</w:t>
      </w:r>
    </w:p>
    <w:p w:rsidR="00785213" w:rsidRPr="00705F5B" w:rsidRDefault="00785213" w:rsidP="00785213">
      <w:pPr>
        <w:rPr>
          <w:b/>
          <w:bCs/>
        </w:rPr>
      </w:pPr>
      <w:r>
        <w:rPr>
          <w:b/>
          <w:bCs/>
        </w:rPr>
        <w:t>GENERAL TESTING:</w:t>
      </w:r>
    </w:p>
    <w:tbl>
      <w:tblPr>
        <w:tblW w:w="8647" w:type="dxa"/>
        <w:tblLayout w:type="fixed"/>
        <w:tblCellMar>
          <w:top w:w="15" w:type="dxa"/>
          <w:left w:w="15" w:type="dxa"/>
          <w:right w:w="15" w:type="dxa"/>
        </w:tblCellMar>
        <w:tblLook w:val="0000" w:firstRow="0" w:lastRow="0" w:firstColumn="0" w:lastColumn="0" w:noHBand="0" w:noVBand="0"/>
      </w:tblPr>
      <w:tblGrid>
        <w:gridCol w:w="571"/>
        <w:gridCol w:w="1514"/>
        <w:gridCol w:w="2610"/>
        <w:gridCol w:w="1900"/>
        <w:gridCol w:w="2052"/>
      </w:tblGrid>
      <w:tr w:rsidR="00785213" w:rsidTr="00E45E7A">
        <w:trPr>
          <w:trHeight w:val="679"/>
        </w:trPr>
        <w:tc>
          <w:tcPr>
            <w:tcW w:w="571"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514"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TEST CASE</w:t>
            </w:r>
          </w:p>
        </w:tc>
        <w:tc>
          <w:tcPr>
            <w:tcW w:w="2610"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EXPECTED RESULT</w:t>
            </w:r>
          </w:p>
        </w:tc>
        <w:tc>
          <w:tcPr>
            <w:tcW w:w="1900"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tcBorders>
            <w:shd w:val="clear" w:color="auto" w:fill="auto"/>
            <w:vAlign w:val="bottom"/>
          </w:tcPr>
          <w:p w:rsidR="00785213" w:rsidRDefault="000C24B0" w:rsidP="00780D68">
            <w:pPr>
              <w:jc w:val="center"/>
              <w:rPr>
                <w:rFonts w:ascii="Verdana" w:hAnsi="Verdana" w:cs="Arial"/>
                <w:b/>
                <w:bCs/>
                <w:sz w:val="20"/>
                <w:szCs w:val="20"/>
              </w:rPr>
            </w:pPr>
            <w:r>
              <w:rPr>
                <w:rFonts w:ascii="Verdana" w:hAnsi="Verdana" w:cs="Arial"/>
                <w:b/>
                <w:bCs/>
                <w:noProof/>
                <w:sz w:val="20"/>
                <w:szCs w:val="20"/>
                <w:lang w:val="en-IN" w:eastAsia="en-IN"/>
              </w:rPr>
              <w:pict>
                <v:shapetype id="_x0000_t32" coordsize="21600,21600" o:spt="32" o:oned="t" path="m,l21600,21600e" filled="f">
                  <v:path arrowok="t" fillok="f" o:connecttype="none"/>
                  <o:lock v:ext="edit" shapetype="t"/>
                </v:shapetype>
                <v:shape id="_x0000_s1033" type="#_x0000_t32" style="position:absolute;left:0;text-align:left;margin-left:101.25pt;margin-top:-.4pt;width:1.65pt;height:492.25pt;z-index:251665408;mso-position-horizontal-relative:text;mso-position-vertical-relative:text" o:connectortype="straight"/>
              </w:pict>
            </w:r>
            <w:r w:rsidR="00785213">
              <w:rPr>
                <w:rFonts w:ascii="Verdana" w:hAnsi="Verdana" w:cs="Arial"/>
                <w:b/>
                <w:bCs/>
                <w:sz w:val="20"/>
                <w:szCs w:val="20"/>
              </w:rPr>
              <w:t>ERROR MESSAGE</w:t>
            </w:r>
          </w:p>
        </w:tc>
      </w:tr>
      <w:tr w:rsidR="00785213" w:rsidTr="00E45E7A">
        <w:trPr>
          <w:trHeight w:val="403"/>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w:t>
            </w:r>
          </w:p>
        </w:tc>
        <w:tc>
          <w:tcPr>
            <w:tcW w:w="1514" w:type="dxa"/>
            <w:tcBorders>
              <w:left w:val="single" w:sz="4" w:space="0" w:color="000000"/>
              <w:bottom w:val="single" w:sz="4" w:space="0" w:color="000000"/>
            </w:tcBorders>
            <w:shd w:val="clear" w:color="auto" w:fill="auto"/>
            <w:vAlign w:val="bottom"/>
          </w:tcPr>
          <w:p w:rsidR="00785213" w:rsidRDefault="00E45E7A" w:rsidP="00780D68">
            <w:pPr>
              <w:rPr>
                <w:rFonts w:ascii="Verdana" w:hAnsi="Verdana" w:cs="Arial"/>
                <w:sz w:val="20"/>
                <w:szCs w:val="20"/>
              </w:rPr>
            </w:pPr>
            <w:r>
              <w:rPr>
                <w:rFonts w:ascii="Verdana" w:hAnsi="Verdana" w:cs="Arial"/>
                <w:sz w:val="20"/>
                <w:szCs w:val="20"/>
              </w:rPr>
              <w:t>Sign Up</w:t>
            </w:r>
            <w:r w:rsidR="00785213">
              <w:rPr>
                <w:rFonts w:ascii="Verdana" w:hAnsi="Verdana" w:cs="Arial"/>
                <w:sz w:val="20"/>
                <w:szCs w:val="20"/>
              </w:rPr>
              <w:t xml:space="preserve"> Page</w:t>
            </w:r>
          </w:p>
        </w:tc>
        <w:tc>
          <w:tcPr>
            <w:tcW w:w="261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Redirected to Next page</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2</w:t>
            </w:r>
          </w:p>
        </w:tc>
        <w:tc>
          <w:tcPr>
            <w:tcW w:w="15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Login Page</w:t>
            </w:r>
          </w:p>
        </w:tc>
        <w:tc>
          <w:tcPr>
            <w:tcW w:w="261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Pop-up will come</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Please enter username and password again .</w:t>
            </w: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3</w:t>
            </w:r>
          </w:p>
        </w:tc>
        <w:tc>
          <w:tcPr>
            <w:tcW w:w="1514" w:type="dxa"/>
            <w:tcBorders>
              <w:left w:val="single" w:sz="4" w:space="0" w:color="000000"/>
              <w:bottom w:val="single" w:sz="4" w:space="0" w:color="000000"/>
            </w:tcBorders>
            <w:shd w:val="clear" w:color="auto" w:fill="auto"/>
            <w:vAlign w:val="bottom"/>
          </w:tcPr>
          <w:p w:rsidR="00785213" w:rsidRDefault="00E45E7A" w:rsidP="00780D68">
            <w:pPr>
              <w:rPr>
                <w:rFonts w:ascii="Verdana" w:hAnsi="Verdana" w:cs="Arial"/>
                <w:sz w:val="20"/>
                <w:szCs w:val="20"/>
              </w:rPr>
            </w:pPr>
            <w:r>
              <w:rPr>
                <w:rFonts w:ascii="Verdana" w:hAnsi="Verdana" w:cs="Arial"/>
                <w:sz w:val="20"/>
                <w:szCs w:val="20"/>
              </w:rPr>
              <w:t>Home page</w:t>
            </w:r>
          </w:p>
        </w:tc>
        <w:tc>
          <w:tcPr>
            <w:tcW w:w="2610" w:type="dxa"/>
            <w:tcBorders>
              <w:left w:val="single" w:sz="4" w:space="0" w:color="000000"/>
              <w:bottom w:val="single" w:sz="4" w:space="0" w:color="000000"/>
            </w:tcBorders>
            <w:shd w:val="clear" w:color="auto" w:fill="auto"/>
            <w:vAlign w:val="bottom"/>
          </w:tcPr>
          <w:p w:rsidR="00785213" w:rsidRDefault="00E45E7A" w:rsidP="00780D68">
            <w:pPr>
              <w:rPr>
                <w:rFonts w:ascii="Verdana" w:hAnsi="Verdana" w:cs="Arial"/>
                <w:sz w:val="20"/>
                <w:szCs w:val="20"/>
              </w:rPr>
            </w:pPr>
            <w:r>
              <w:rPr>
                <w:rFonts w:ascii="Verdana" w:hAnsi="Verdana" w:cs="Arial"/>
                <w:sz w:val="20"/>
                <w:szCs w:val="20"/>
              </w:rPr>
              <w:t>Fetching All product’s category</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4</w:t>
            </w:r>
          </w:p>
        </w:tc>
        <w:tc>
          <w:tcPr>
            <w:tcW w:w="1514" w:type="dxa"/>
            <w:tcBorders>
              <w:left w:val="single" w:sz="4" w:space="0" w:color="000000"/>
              <w:bottom w:val="single" w:sz="4" w:space="0" w:color="000000"/>
            </w:tcBorders>
            <w:shd w:val="clear" w:color="auto" w:fill="auto"/>
            <w:vAlign w:val="bottom"/>
          </w:tcPr>
          <w:p w:rsidR="00785213" w:rsidRDefault="00E45E7A" w:rsidP="00780D68">
            <w:pPr>
              <w:rPr>
                <w:rFonts w:ascii="Verdana" w:hAnsi="Verdana" w:cs="Arial"/>
                <w:sz w:val="20"/>
                <w:szCs w:val="20"/>
              </w:rPr>
            </w:pPr>
            <w:r>
              <w:rPr>
                <w:rFonts w:ascii="Verdana" w:hAnsi="Verdana" w:cs="Arial"/>
                <w:sz w:val="20"/>
                <w:szCs w:val="20"/>
              </w:rPr>
              <w:t>Quick search product</w:t>
            </w:r>
          </w:p>
        </w:tc>
        <w:tc>
          <w:tcPr>
            <w:tcW w:w="2610" w:type="dxa"/>
            <w:tcBorders>
              <w:left w:val="single" w:sz="4" w:space="0" w:color="000000"/>
              <w:bottom w:val="single" w:sz="4" w:space="0" w:color="000000"/>
            </w:tcBorders>
            <w:shd w:val="clear" w:color="auto" w:fill="auto"/>
            <w:vAlign w:val="bottom"/>
          </w:tcPr>
          <w:p w:rsidR="00785213" w:rsidRDefault="00E45E7A" w:rsidP="00E45E7A">
            <w:pPr>
              <w:rPr>
                <w:rFonts w:ascii="Verdana" w:hAnsi="Verdana" w:cs="Arial"/>
                <w:sz w:val="20"/>
                <w:szCs w:val="20"/>
              </w:rPr>
            </w:pPr>
            <w:r>
              <w:rPr>
                <w:rFonts w:ascii="Verdana" w:hAnsi="Verdana" w:cs="Arial"/>
                <w:sz w:val="20"/>
                <w:szCs w:val="20"/>
              </w:rPr>
              <w:t>Gives all matching products</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5</w:t>
            </w:r>
          </w:p>
        </w:tc>
        <w:tc>
          <w:tcPr>
            <w:tcW w:w="1514" w:type="dxa"/>
            <w:tcBorders>
              <w:left w:val="single" w:sz="4" w:space="0" w:color="000000"/>
              <w:bottom w:val="single" w:sz="4" w:space="0" w:color="000000"/>
            </w:tcBorders>
            <w:shd w:val="clear" w:color="auto" w:fill="auto"/>
            <w:vAlign w:val="bottom"/>
          </w:tcPr>
          <w:p w:rsidR="00785213" w:rsidRDefault="00DC502B" w:rsidP="00780D68">
            <w:pPr>
              <w:rPr>
                <w:rFonts w:ascii="Verdana" w:hAnsi="Verdana" w:cs="Arial"/>
                <w:sz w:val="20"/>
                <w:szCs w:val="20"/>
              </w:rPr>
            </w:pPr>
            <w:r>
              <w:rPr>
                <w:rFonts w:ascii="Verdana" w:hAnsi="Verdana" w:cs="Arial"/>
                <w:sz w:val="20"/>
                <w:szCs w:val="20"/>
              </w:rPr>
              <w:t>Add to Cart</w:t>
            </w:r>
          </w:p>
        </w:tc>
        <w:tc>
          <w:tcPr>
            <w:tcW w:w="2610" w:type="dxa"/>
            <w:tcBorders>
              <w:left w:val="single" w:sz="4" w:space="0" w:color="000000"/>
              <w:bottom w:val="single" w:sz="4" w:space="0" w:color="000000"/>
            </w:tcBorders>
            <w:shd w:val="clear" w:color="auto" w:fill="auto"/>
            <w:vAlign w:val="bottom"/>
          </w:tcPr>
          <w:p w:rsidR="00785213" w:rsidRDefault="00DC502B" w:rsidP="00780D68">
            <w:pPr>
              <w:rPr>
                <w:rFonts w:ascii="Verdana" w:hAnsi="Verdana" w:cs="Arial"/>
                <w:sz w:val="20"/>
                <w:szCs w:val="20"/>
              </w:rPr>
            </w:pPr>
            <w:r>
              <w:rPr>
                <w:rFonts w:ascii="Verdana" w:hAnsi="Verdana" w:cs="Arial"/>
                <w:sz w:val="20"/>
                <w:szCs w:val="20"/>
              </w:rPr>
              <w:t>Product added to cart</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6</w:t>
            </w:r>
          </w:p>
        </w:tc>
        <w:tc>
          <w:tcPr>
            <w:tcW w:w="15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Checking login or not</w:t>
            </w:r>
          </w:p>
        </w:tc>
        <w:tc>
          <w:tcPr>
            <w:tcW w:w="261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User is logged in or not</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7</w:t>
            </w:r>
          </w:p>
        </w:tc>
        <w:tc>
          <w:tcPr>
            <w:tcW w:w="1514" w:type="dxa"/>
            <w:tcBorders>
              <w:left w:val="single" w:sz="4" w:space="0" w:color="000000"/>
              <w:bottom w:val="single" w:sz="4" w:space="0" w:color="000000"/>
            </w:tcBorders>
            <w:shd w:val="clear" w:color="auto" w:fill="auto"/>
            <w:vAlign w:val="bottom"/>
          </w:tcPr>
          <w:p w:rsidR="00785213" w:rsidRDefault="00DC502B" w:rsidP="00780D68">
            <w:pPr>
              <w:rPr>
                <w:rFonts w:ascii="Verdana" w:hAnsi="Verdana" w:cs="Arial"/>
                <w:sz w:val="20"/>
                <w:szCs w:val="20"/>
              </w:rPr>
            </w:pPr>
            <w:r>
              <w:rPr>
                <w:rFonts w:ascii="Verdana" w:hAnsi="Verdana" w:cs="Arial"/>
                <w:sz w:val="20"/>
                <w:szCs w:val="20"/>
              </w:rPr>
              <w:t>Cart Total Amount</w:t>
            </w:r>
          </w:p>
        </w:tc>
        <w:tc>
          <w:tcPr>
            <w:tcW w:w="2610" w:type="dxa"/>
            <w:tcBorders>
              <w:left w:val="single" w:sz="4" w:space="0" w:color="000000"/>
              <w:bottom w:val="single" w:sz="4" w:space="0" w:color="000000"/>
            </w:tcBorders>
            <w:shd w:val="clear" w:color="auto" w:fill="auto"/>
            <w:vAlign w:val="bottom"/>
          </w:tcPr>
          <w:p w:rsidR="00785213" w:rsidRDefault="00DC502B" w:rsidP="00780D68">
            <w:pPr>
              <w:rPr>
                <w:rFonts w:ascii="Verdana" w:hAnsi="Verdana" w:cs="Arial"/>
                <w:sz w:val="20"/>
                <w:szCs w:val="20"/>
              </w:rPr>
            </w:pPr>
            <w:r>
              <w:rPr>
                <w:rFonts w:ascii="Verdana" w:hAnsi="Verdana" w:cs="Arial"/>
                <w:sz w:val="20"/>
                <w:szCs w:val="20"/>
              </w:rPr>
              <w:t>Gives total cart amount</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8</w:t>
            </w:r>
          </w:p>
        </w:tc>
        <w:tc>
          <w:tcPr>
            <w:tcW w:w="1514" w:type="dxa"/>
            <w:tcBorders>
              <w:left w:val="single" w:sz="4" w:space="0" w:color="000000"/>
              <w:bottom w:val="single" w:sz="4" w:space="0" w:color="000000"/>
            </w:tcBorders>
            <w:shd w:val="clear" w:color="auto" w:fill="auto"/>
            <w:vAlign w:val="bottom"/>
          </w:tcPr>
          <w:p w:rsidR="00785213" w:rsidRDefault="00785213" w:rsidP="00FF6B88">
            <w:pPr>
              <w:rPr>
                <w:rFonts w:ascii="Verdana" w:hAnsi="Verdana" w:cs="Arial"/>
                <w:sz w:val="20"/>
                <w:szCs w:val="20"/>
              </w:rPr>
            </w:pPr>
            <w:r>
              <w:rPr>
                <w:rFonts w:ascii="Verdana" w:hAnsi="Verdana" w:cs="Arial"/>
                <w:sz w:val="20"/>
                <w:szCs w:val="20"/>
              </w:rPr>
              <w:t>Go</w:t>
            </w:r>
            <w:r w:rsidR="00FF6B88">
              <w:rPr>
                <w:rFonts w:ascii="Verdana" w:hAnsi="Verdana" w:cs="Arial"/>
                <w:sz w:val="20"/>
                <w:szCs w:val="20"/>
              </w:rPr>
              <w:t xml:space="preserve"> </w:t>
            </w:r>
            <w:r>
              <w:rPr>
                <w:rFonts w:ascii="Verdana" w:hAnsi="Verdana" w:cs="Arial"/>
                <w:sz w:val="20"/>
                <w:szCs w:val="20"/>
              </w:rPr>
              <w:t xml:space="preserve">to </w:t>
            </w:r>
            <w:r w:rsidR="00FF6B88">
              <w:rPr>
                <w:rFonts w:ascii="Verdana" w:hAnsi="Verdana" w:cs="Arial"/>
                <w:sz w:val="20"/>
                <w:szCs w:val="20"/>
              </w:rPr>
              <w:t xml:space="preserve">payment </w:t>
            </w:r>
            <w:r>
              <w:rPr>
                <w:rFonts w:ascii="Verdana" w:hAnsi="Verdana" w:cs="Arial"/>
                <w:sz w:val="20"/>
                <w:szCs w:val="20"/>
              </w:rPr>
              <w:t>page</w:t>
            </w:r>
          </w:p>
        </w:tc>
        <w:tc>
          <w:tcPr>
            <w:tcW w:w="2610" w:type="dxa"/>
            <w:tcBorders>
              <w:left w:val="single" w:sz="4" w:space="0" w:color="000000"/>
              <w:bottom w:val="single" w:sz="4" w:space="0" w:color="000000"/>
            </w:tcBorders>
            <w:shd w:val="clear" w:color="auto" w:fill="auto"/>
            <w:vAlign w:val="bottom"/>
          </w:tcPr>
          <w:p w:rsidR="00785213" w:rsidRDefault="00FF6B88" w:rsidP="00780D68">
            <w:pPr>
              <w:rPr>
                <w:rFonts w:ascii="Verdana" w:hAnsi="Verdana" w:cs="Arial"/>
                <w:sz w:val="20"/>
                <w:szCs w:val="20"/>
              </w:rPr>
            </w:pPr>
            <w:r>
              <w:rPr>
                <w:rFonts w:ascii="Verdana" w:hAnsi="Verdana" w:cs="Arial"/>
                <w:sz w:val="20"/>
                <w:szCs w:val="20"/>
              </w:rPr>
              <w:t>Payment page</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9</w:t>
            </w:r>
          </w:p>
        </w:tc>
        <w:tc>
          <w:tcPr>
            <w:tcW w:w="1514" w:type="dxa"/>
            <w:tcBorders>
              <w:left w:val="single" w:sz="4" w:space="0" w:color="000000"/>
              <w:bottom w:val="single" w:sz="4" w:space="0" w:color="000000"/>
            </w:tcBorders>
            <w:shd w:val="clear" w:color="auto" w:fill="auto"/>
            <w:vAlign w:val="bottom"/>
          </w:tcPr>
          <w:p w:rsidR="00785213" w:rsidRDefault="00FF6B88" w:rsidP="00780D68">
            <w:pPr>
              <w:rPr>
                <w:rFonts w:ascii="Verdana" w:hAnsi="Verdana" w:cs="Arial"/>
                <w:sz w:val="20"/>
                <w:szCs w:val="20"/>
              </w:rPr>
            </w:pPr>
            <w:r>
              <w:rPr>
                <w:rFonts w:ascii="Verdana" w:hAnsi="Verdana" w:cs="Arial"/>
                <w:sz w:val="20"/>
                <w:szCs w:val="20"/>
              </w:rPr>
              <w:t>Admin /Seller login page</w:t>
            </w:r>
          </w:p>
        </w:tc>
        <w:tc>
          <w:tcPr>
            <w:tcW w:w="2610" w:type="dxa"/>
            <w:tcBorders>
              <w:left w:val="single" w:sz="4" w:space="0" w:color="000000"/>
              <w:bottom w:val="single" w:sz="4" w:space="0" w:color="000000"/>
            </w:tcBorders>
            <w:shd w:val="clear" w:color="auto" w:fill="auto"/>
            <w:vAlign w:val="bottom"/>
          </w:tcPr>
          <w:p w:rsidR="00785213" w:rsidRDefault="00FF6B88" w:rsidP="00780D68">
            <w:pPr>
              <w:rPr>
                <w:rFonts w:ascii="Verdana" w:hAnsi="Verdana" w:cs="Arial"/>
                <w:sz w:val="20"/>
                <w:szCs w:val="20"/>
              </w:rPr>
            </w:pPr>
            <w:r>
              <w:rPr>
                <w:rFonts w:ascii="Verdana" w:hAnsi="Verdana" w:cs="Arial"/>
                <w:sz w:val="20"/>
                <w:szCs w:val="20"/>
              </w:rPr>
              <w:t>Redirected to home  page of admin/seller</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10</w:t>
            </w:r>
          </w:p>
        </w:tc>
        <w:tc>
          <w:tcPr>
            <w:tcW w:w="1514" w:type="dxa"/>
            <w:tcBorders>
              <w:left w:val="single" w:sz="4" w:space="0" w:color="000000"/>
              <w:bottom w:val="single" w:sz="4" w:space="0" w:color="000000"/>
            </w:tcBorders>
            <w:shd w:val="clear" w:color="auto" w:fill="auto"/>
            <w:vAlign w:val="bottom"/>
          </w:tcPr>
          <w:p w:rsidR="00785213" w:rsidRDefault="00FF6B88" w:rsidP="00780D68">
            <w:pPr>
              <w:rPr>
                <w:rFonts w:ascii="Verdana" w:hAnsi="Verdana" w:cs="Arial"/>
                <w:sz w:val="20"/>
                <w:szCs w:val="20"/>
              </w:rPr>
            </w:pPr>
            <w:r>
              <w:rPr>
                <w:rFonts w:ascii="Verdana" w:hAnsi="Verdana" w:cs="Arial"/>
                <w:sz w:val="20"/>
                <w:szCs w:val="20"/>
              </w:rPr>
              <w:t>Seller details</w:t>
            </w:r>
            <w:r w:rsidR="00785213">
              <w:rPr>
                <w:rFonts w:ascii="Verdana" w:hAnsi="Verdana" w:cs="Arial"/>
                <w:sz w:val="20"/>
                <w:szCs w:val="20"/>
              </w:rPr>
              <w:t xml:space="preserve">  </w:t>
            </w:r>
          </w:p>
        </w:tc>
        <w:tc>
          <w:tcPr>
            <w:tcW w:w="2610" w:type="dxa"/>
            <w:tcBorders>
              <w:left w:val="single" w:sz="4" w:space="0" w:color="000000"/>
              <w:bottom w:val="single" w:sz="4" w:space="0" w:color="000000"/>
            </w:tcBorders>
            <w:shd w:val="clear" w:color="auto" w:fill="auto"/>
            <w:vAlign w:val="bottom"/>
          </w:tcPr>
          <w:p w:rsidR="00785213" w:rsidRDefault="00FF6B88" w:rsidP="00780D68">
            <w:pPr>
              <w:rPr>
                <w:rFonts w:ascii="Verdana" w:hAnsi="Verdana" w:cs="Arial"/>
                <w:sz w:val="20"/>
                <w:szCs w:val="20"/>
              </w:rPr>
            </w:pPr>
            <w:r>
              <w:rPr>
                <w:rFonts w:ascii="Verdana" w:hAnsi="Verdana" w:cs="Arial"/>
                <w:sz w:val="20"/>
                <w:szCs w:val="20"/>
              </w:rPr>
              <w:t>Gives all the seller details in tabular form</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rsidTr="00E45E7A">
        <w:trPr>
          <w:trHeight w:val="596"/>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11</w:t>
            </w:r>
          </w:p>
        </w:tc>
        <w:tc>
          <w:tcPr>
            <w:tcW w:w="1514" w:type="dxa"/>
            <w:tcBorders>
              <w:left w:val="single" w:sz="4" w:space="0" w:color="000000"/>
              <w:bottom w:val="single" w:sz="4" w:space="0" w:color="000000"/>
            </w:tcBorders>
            <w:shd w:val="clear" w:color="auto" w:fill="auto"/>
            <w:vAlign w:val="bottom"/>
          </w:tcPr>
          <w:p w:rsidR="00785213" w:rsidRDefault="00FF6B88" w:rsidP="00FF6B88">
            <w:pPr>
              <w:rPr>
                <w:rFonts w:ascii="Verdana" w:hAnsi="Verdana" w:cs="Arial"/>
                <w:sz w:val="20"/>
                <w:szCs w:val="20"/>
              </w:rPr>
            </w:pPr>
            <w:r>
              <w:rPr>
                <w:rFonts w:ascii="Verdana" w:hAnsi="Verdana" w:cs="Arial"/>
                <w:sz w:val="20"/>
                <w:szCs w:val="20"/>
              </w:rPr>
              <w:t>Product details</w:t>
            </w:r>
          </w:p>
        </w:tc>
        <w:tc>
          <w:tcPr>
            <w:tcW w:w="2610" w:type="dxa"/>
            <w:tcBorders>
              <w:left w:val="single" w:sz="4" w:space="0" w:color="000000"/>
              <w:bottom w:val="single" w:sz="4" w:space="0" w:color="000000"/>
            </w:tcBorders>
            <w:shd w:val="clear" w:color="auto" w:fill="auto"/>
            <w:vAlign w:val="bottom"/>
          </w:tcPr>
          <w:p w:rsidR="00785213" w:rsidRDefault="00785213" w:rsidP="00FF6B88">
            <w:pPr>
              <w:rPr>
                <w:rFonts w:ascii="Verdana" w:hAnsi="Verdana" w:cs="Arial"/>
                <w:sz w:val="20"/>
                <w:szCs w:val="20"/>
              </w:rPr>
            </w:pPr>
            <w:r>
              <w:rPr>
                <w:rFonts w:ascii="Verdana" w:hAnsi="Verdana" w:cs="Arial"/>
                <w:sz w:val="20"/>
                <w:szCs w:val="20"/>
              </w:rPr>
              <w:t> </w:t>
            </w:r>
            <w:r w:rsidR="00FF6B88">
              <w:rPr>
                <w:rFonts w:ascii="Verdana" w:hAnsi="Verdana" w:cs="Arial"/>
                <w:sz w:val="20"/>
                <w:szCs w:val="20"/>
              </w:rPr>
              <w:t>Gives all the product details in tabular form with edit and delete  function</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Ok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rsidTr="00E45E7A">
        <w:trPr>
          <w:trHeight w:val="596"/>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12</w:t>
            </w:r>
          </w:p>
        </w:tc>
        <w:tc>
          <w:tcPr>
            <w:tcW w:w="1514" w:type="dxa"/>
            <w:tcBorders>
              <w:left w:val="single" w:sz="4" w:space="0" w:color="000000"/>
              <w:bottom w:val="single" w:sz="4" w:space="0" w:color="000000"/>
            </w:tcBorders>
            <w:shd w:val="clear" w:color="auto" w:fill="auto"/>
            <w:vAlign w:val="bottom"/>
          </w:tcPr>
          <w:p w:rsidR="00785213" w:rsidRDefault="00FF6B88" w:rsidP="00FF6B88">
            <w:pPr>
              <w:rPr>
                <w:rFonts w:ascii="Verdana" w:hAnsi="Verdana" w:cs="Arial"/>
                <w:sz w:val="20"/>
                <w:szCs w:val="20"/>
              </w:rPr>
            </w:pPr>
            <w:r>
              <w:rPr>
                <w:rFonts w:ascii="Verdana" w:hAnsi="Verdana" w:cs="Arial"/>
                <w:sz w:val="20"/>
                <w:szCs w:val="20"/>
              </w:rPr>
              <w:t>Customer Details</w:t>
            </w:r>
            <w:r w:rsidR="00785213">
              <w:rPr>
                <w:rFonts w:ascii="Verdana" w:hAnsi="Verdana" w:cs="Arial"/>
                <w:sz w:val="20"/>
                <w:szCs w:val="20"/>
              </w:rPr>
              <w:t xml:space="preserve"> </w:t>
            </w:r>
          </w:p>
        </w:tc>
        <w:tc>
          <w:tcPr>
            <w:tcW w:w="2610" w:type="dxa"/>
            <w:tcBorders>
              <w:left w:val="single" w:sz="4" w:space="0" w:color="000000"/>
              <w:bottom w:val="single" w:sz="4" w:space="0" w:color="000000"/>
            </w:tcBorders>
            <w:shd w:val="clear" w:color="auto" w:fill="auto"/>
            <w:vAlign w:val="bottom"/>
          </w:tcPr>
          <w:p w:rsidR="00785213" w:rsidRDefault="00FF6B88" w:rsidP="00780D68">
            <w:pPr>
              <w:rPr>
                <w:rFonts w:ascii="Verdana" w:hAnsi="Verdana" w:cs="Arial"/>
                <w:sz w:val="20"/>
                <w:szCs w:val="20"/>
              </w:rPr>
            </w:pPr>
            <w:r>
              <w:rPr>
                <w:rFonts w:ascii="Verdana" w:hAnsi="Verdana" w:cs="Arial"/>
                <w:sz w:val="20"/>
                <w:szCs w:val="20"/>
              </w:rPr>
              <w:t xml:space="preserve">Gives customer  details to admin  </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sz w:val="20"/>
                <w:szCs w:val="20"/>
              </w:rPr>
              <w:t> </w:t>
            </w:r>
          </w:p>
        </w:tc>
        <w:tc>
          <w:tcPr>
            <w:tcW w:w="15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b/>
                <w:bCs/>
                <w:sz w:val="20"/>
                <w:szCs w:val="20"/>
              </w:rPr>
              <w:t>STATIC TESTING</w:t>
            </w:r>
          </w:p>
        </w:tc>
        <w:tc>
          <w:tcPr>
            <w:tcW w:w="2610"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c>
          <w:tcPr>
            <w:tcW w:w="1900"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5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b/>
                <w:bCs/>
                <w:sz w:val="20"/>
                <w:szCs w:val="20"/>
              </w:rPr>
            </w:pPr>
            <w:r>
              <w:rPr>
                <w:rFonts w:ascii="Verdana" w:hAnsi="Verdana" w:cs="Arial"/>
                <w:b/>
                <w:bCs/>
                <w:sz w:val="20"/>
                <w:szCs w:val="20"/>
              </w:rPr>
              <w:t>Deviation</w:t>
            </w:r>
          </w:p>
        </w:tc>
        <w:tc>
          <w:tcPr>
            <w:tcW w:w="261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b/>
                <w:bCs/>
                <w:sz w:val="20"/>
                <w:szCs w:val="20"/>
              </w:rPr>
              <w:t>Program</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p>
        </w:tc>
      </w:tr>
      <w:tr w:rsidR="00785213" w:rsidTr="00E45E7A">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w:t>
            </w:r>
          </w:p>
        </w:tc>
        <w:tc>
          <w:tcPr>
            <w:tcW w:w="15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Commenting not followed</w:t>
            </w:r>
          </w:p>
        </w:tc>
        <w:tc>
          <w:tcPr>
            <w:tcW w:w="261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All Web Application</w:t>
            </w:r>
          </w:p>
        </w:tc>
        <w:tc>
          <w:tcPr>
            <w:tcW w:w="1900"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r>
    </w:tbl>
    <w:p w:rsidR="00785213" w:rsidRDefault="00785213" w:rsidP="00785213"/>
    <w:p w:rsidR="00785213" w:rsidRDefault="00785213" w:rsidP="00785213">
      <w:pPr>
        <w:jc w:val="both"/>
        <w:rPr>
          <w:b/>
          <w:bCs/>
        </w:rPr>
      </w:pPr>
    </w:p>
    <w:p w:rsidR="00785213" w:rsidRDefault="00785213" w:rsidP="00785213">
      <w:pPr>
        <w:jc w:val="both"/>
        <w:rPr>
          <w:b/>
          <w:bCs/>
        </w:rPr>
      </w:pPr>
    </w:p>
    <w:p w:rsidR="00785213" w:rsidRDefault="00785213" w:rsidP="00785213">
      <w:pPr>
        <w:pageBreakBefore/>
        <w:jc w:val="both"/>
        <w:rPr>
          <w:b/>
          <w:bCs/>
        </w:rPr>
      </w:pPr>
    </w:p>
    <w:p w:rsidR="00785213" w:rsidRDefault="00785213" w:rsidP="00785213">
      <w:pPr>
        <w:jc w:val="both"/>
      </w:pPr>
      <w:r>
        <w:rPr>
          <w:b/>
          <w:bCs/>
        </w:rPr>
        <w:t>6. PROJECT MANAGEMENT RELATED STATISTICS</w:t>
      </w:r>
    </w:p>
    <w:p w:rsidR="00785213" w:rsidRDefault="00785213" w:rsidP="00785213">
      <w:pPr>
        <w:ind w:left="720"/>
        <w:jc w:val="both"/>
        <w:rPr>
          <w:b/>
          <w:bCs/>
          <w:sz w:val="20"/>
          <w:lang w:val="en-IN"/>
        </w:rPr>
      </w:pPr>
    </w:p>
    <w:p w:rsidR="00785213" w:rsidRDefault="000C24B0" w:rsidP="00785213">
      <w:pPr>
        <w:ind w:left="720"/>
        <w:jc w:val="both"/>
        <w:rPr>
          <w:b/>
          <w:bCs/>
          <w:sz w:val="20"/>
          <w:lang w:val="en-IN"/>
        </w:rPr>
      </w:pPr>
      <w:r>
        <w:rPr>
          <w:noProof/>
          <w:lang w:val="en-IN" w:eastAsia="en-IN"/>
        </w:rPr>
        <w:pict>
          <v:line id="Straight Connector 20" o:spid="_x0000_s102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" strokeweight="1.59mm">
            <v:stroke joinstyle="miter" endcap="square"/>
          </v:line>
        </w:pic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785213" w:rsidTr="00785213">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Style w:val="Strong"/>
                <w:rFonts w:ascii="Verdana" w:hAnsi="Verdana" w:cs="Verdana"/>
                <w:color w:val="000000"/>
                <w:sz w:val="20"/>
                <w:szCs w:val="15"/>
              </w:rPr>
            </w:pPr>
            <w:r>
              <w:rPr>
                <w:rStyle w:val="Strong"/>
                <w:rFonts w:ascii="Verdana" w:hAnsi="Verdana" w:cs="Verdana"/>
                <w:color w:val="000000"/>
                <w:sz w:val="20"/>
                <w:szCs w:val="15"/>
              </w:rPr>
              <w:t xml:space="preserve">    DATE</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Style w:val="Strong"/>
                <w:b w:val="0"/>
                <w:bCs w:val="0"/>
                <w:i/>
                <w:iCs/>
              </w:rPr>
            </w:pPr>
            <w:r>
              <w:rPr>
                <w:rStyle w:val="Strong"/>
                <w:rFonts w:ascii="Verdana" w:hAnsi="Verdana" w:cs="Verdana"/>
                <w:color w:val="000000"/>
                <w:sz w:val="20"/>
                <w:szCs w:val="15"/>
              </w:rPr>
              <w:t>WORK PERFORMED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5213">
            <w:pPr>
              <w:pStyle w:val="Heading1"/>
              <w:numPr>
                <w:ilvl w:val="0"/>
                <w:numId w:val="1"/>
              </w:numPr>
              <w:rPr>
                <w:rStyle w:val="Strong"/>
                <w:rFonts w:ascii="Verdana" w:hAnsi="Verdana" w:cs="Verdana"/>
                <w:color w:val="000000"/>
                <w:sz w:val="20"/>
                <w:szCs w:val="15"/>
              </w:rPr>
            </w:pPr>
            <w:r>
              <w:rPr>
                <w:rStyle w:val="Strong"/>
                <w:b/>
                <w:bCs/>
                <w:u w:val="none"/>
              </w:rPr>
              <w:t>SLC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Style w:val="Strong"/>
                <w:rFonts w:ascii="Verdana" w:hAnsi="Verdana" w:cs="Verdana"/>
                <w:color w:val="000000"/>
                <w:sz w:val="20"/>
                <w:szCs w:val="15"/>
              </w:rPr>
              <w:t>Additional Notes</w:t>
            </w:r>
          </w:p>
        </w:tc>
      </w:tr>
      <w:tr w:rsidR="00785213" w:rsidTr="00785213">
        <w:trPr>
          <w:trHeight w:val="790"/>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22F59" w:rsidP="00122F59">
            <w:pPr>
              <w:rPr>
                <w:rFonts w:ascii="Verdana" w:hAnsi="Verdana" w:cs="Verdana"/>
                <w:color w:val="000000"/>
                <w:sz w:val="20"/>
                <w:szCs w:val="15"/>
              </w:rPr>
            </w:pPr>
            <w:r>
              <w:rPr>
                <w:rFonts w:ascii="Verdana" w:hAnsi="Verdana" w:cs="Verdana"/>
                <w:color w:val="000000"/>
                <w:sz w:val="20"/>
                <w:szCs w:val="15"/>
              </w:rPr>
              <w:t>May 28</w:t>
            </w:r>
            <w:r w:rsidR="003667C2">
              <w:rPr>
                <w:rFonts w:ascii="Verdana" w:hAnsi="Verdana" w:cs="Verdana"/>
                <w:color w:val="000000"/>
                <w:sz w:val="20"/>
                <w:szCs w:val="15"/>
              </w:rPr>
              <w:t>,2022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810939" w:rsidP="00810939">
            <w:r>
              <w:rPr>
                <w:rFonts w:ascii="Verdana" w:hAnsi="Verdana" w:cs="Verdana"/>
                <w:color w:val="000000"/>
                <w:sz w:val="20"/>
                <w:szCs w:val="15"/>
              </w:rPr>
              <w:t xml:space="preserve"> --</w:t>
            </w:r>
          </w:p>
        </w:tc>
      </w:tr>
      <w:tr w:rsidR="00785213" w:rsidTr="00785213">
        <w:trPr>
          <w:trHeight w:val="1065"/>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22F59" w:rsidP="00780D68">
            <w:pPr>
              <w:rPr>
                <w:rFonts w:ascii="Verdana" w:eastAsia="Arial Unicode MS" w:hAnsi="Verdana" w:cs="Arial Unicode MS"/>
                <w:color w:val="000000"/>
                <w:sz w:val="20"/>
                <w:szCs w:val="15"/>
              </w:rPr>
            </w:pPr>
            <w:r>
              <w:rPr>
                <w:rFonts w:ascii="Verdana" w:hAnsi="Verdana" w:cs="Verdana"/>
                <w:color w:val="000000"/>
                <w:sz w:val="20"/>
                <w:szCs w:val="15"/>
              </w:rPr>
              <w:t>June 10</w:t>
            </w:r>
            <w:r w:rsidR="003667C2">
              <w:rPr>
                <w:rFonts w:ascii="Verdana" w:hAnsi="Verdana" w:cs="Verdana"/>
                <w:color w:val="000000"/>
                <w:sz w:val="20"/>
                <w:szCs w:val="15"/>
              </w:rPr>
              <w:t>,2022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Initial SRS Document Validation</w:t>
            </w:r>
          </w:p>
          <w:p w:rsidR="00785213" w:rsidRDefault="00785213" w:rsidP="00780D68">
            <w:pPr>
              <w:rPr>
                <w:rFonts w:ascii="Verdana" w:hAnsi="Verdana" w:cs="Verdana"/>
                <w:color w:val="000000"/>
                <w:sz w:val="20"/>
                <w:szCs w:val="15"/>
              </w:rPr>
            </w:pPr>
            <w:r>
              <w:rPr>
                <w:rFonts w:ascii="Verdana" w:eastAsia="Arial Unicode MS" w:hAnsi="Verdana" w:cs="Arial Unicode MS"/>
                <w:color w:val="000000"/>
                <w:sz w:val="20"/>
                <w:szCs w:val="15"/>
              </w:rPr>
              <w:t>And Team Structure Decided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w:t>
            </w:r>
          </w:p>
          <w:p w:rsidR="00785213" w:rsidRDefault="00785213" w:rsidP="00780D68">
            <w:pPr>
              <w:rPr>
                <w:rFonts w:ascii="Verdana" w:hAnsi="Verdana" w:cs="Verdana"/>
                <w:color w:val="000000"/>
                <w:sz w:val="20"/>
                <w:szCs w:val="15"/>
              </w:rPr>
            </w:pPr>
            <w:r>
              <w:rPr>
                <w:rFonts w:ascii="Verdana" w:hAnsi="Verdana" w:cs="Verdana"/>
                <w:color w:val="000000"/>
                <w:sz w:val="20"/>
                <w:szCs w:val="15"/>
              </w:rPr>
              <w:t>(Elicitation)</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The initial SRS was presented to the client to understand his requirements better</w:t>
            </w:r>
          </w:p>
        </w:tc>
      </w:tr>
      <w:tr w:rsidR="00785213" w:rsidTr="00785213">
        <w:trPr>
          <w:trHeight w:val="878"/>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22F59" w:rsidP="00780D68">
            <w:pPr>
              <w:rPr>
                <w:rFonts w:ascii="Verdana" w:hAnsi="Verdana" w:cs="Verdana"/>
                <w:color w:val="000000"/>
                <w:sz w:val="20"/>
                <w:szCs w:val="15"/>
              </w:rPr>
            </w:pPr>
            <w:r>
              <w:rPr>
                <w:rFonts w:ascii="Verdana" w:hAnsi="Verdana" w:cs="Verdana"/>
                <w:color w:val="000000"/>
                <w:sz w:val="20"/>
                <w:szCs w:val="15"/>
              </w:rPr>
              <w:t>June 16,2022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Designing the use-cases, Class Diagram, Collaboration Diagram, E-R Diagram and User Interfaces</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 &amp;</w:t>
            </w:r>
          </w:p>
          <w:p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rsidR="00785213" w:rsidRDefault="00785213" w:rsidP="00780D68">
            <w:pPr>
              <w:rPr>
                <w:rFonts w:ascii="Verdana" w:eastAsia="Arial Unicode MS" w:hAnsi="Verdana" w:cs="Arial Unicode MS"/>
                <w:color w:val="000000"/>
                <w:sz w:val="20"/>
                <w:szCs w:val="15"/>
              </w:rPr>
            </w:pPr>
          </w:p>
        </w:tc>
      </w:tr>
      <w:tr w:rsidR="00785213" w:rsidTr="00785213">
        <w:trPr>
          <w:trHeight w:val="1333"/>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122F59" w:rsidP="00780D68">
            <w:pPr>
              <w:rPr>
                <w:rFonts w:ascii="Verdana" w:hAnsi="Verdana" w:cs="Verdana"/>
                <w:color w:val="000000"/>
                <w:sz w:val="20"/>
                <w:szCs w:val="15"/>
              </w:rPr>
            </w:pPr>
            <w:r>
              <w:rPr>
                <w:rFonts w:ascii="Verdana" w:hAnsi="Verdana" w:cs="Verdana"/>
                <w:color w:val="000000"/>
                <w:sz w:val="20"/>
                <w:szCs w:val="15"/>
              </w:rPr>
              <w:t>July 5</w:t>
            </w:r>
            <w:r w:rsidR="00234416">
              <w:rPr>
                <w:rFonts w:ascii="Verdana" w:hAnsi="Verdana" w:cs="Verdana"/>
                <w:color w:val="000000"/>
                <w:sz w:val="20"/>
                <w:szCs w:val="15"/>
              </w:rPr>
              <w:t>,2022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Business Logic Component design Started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eastAsia="Arial Unicode MS" w:hAnsi="Verdana" w:cs="Arial Unicode MS"/>
                <w:color w:val="000000"/>
                <w:sz w:val="20"/>
                <w:szCs w:val="15"/>
              </w:rPr>
              <w:t>----------------------</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810939" w:rsidP="00780D68">
            <w:pPr>
              <w:pStyle w:val="NormalWeb"/>
              <w:spacing w:before="0" w:after="0"/>
              <w:rPr>
                <w:rFonts w:ascii="Verdana" w:hAnsi="Verdana" w:cs="Verdana"/>
                <w:color w:val="000000"/>
                <w:sz w:val="20"/>
                <w:szCs w:val="15"/>
              </w:rPr>
            </w:pPr>
            <w:r>
              <w:rPr>
                <w:rFonts w:ascii="Verdana" w:hAnsi="Verdana" w:cs="Verdana"/>
                <w:color w:val="000000"/>
                <w:sz w:val="20"/>
                <w:szCs w:val="15"/>
              </w:rPr>
              <w:t>July</w:t>
            </w:r>
            <w:r w:rsidR="00234416">
              <w:rPr>
                <w:rFonts w:ascii="Verdana" w:hAnsi="Verdana" w:cs="Verdana"/>
                <w:color w:val="000000"/>
                <w:sz w:val="20"/>
                <w:szCs w:val="15"/>
              </w:rPr>
              <w:t xml:space="preserve"> </w:t>
            </w:r>
            <w:r>
              <w:rPr>
                <w:rFonts w:ascii="Verdana" w:hAnsi="Verdana" w:cs="Verdana"/>
                <w:color w:val="000000"/>
                <w:sz w:val="20"/>
                <w:szCs w:val="15"/>
              </w:rPr>
              <w:t>2</w:t>
            </w:r>
            <w:r w:rsidR="00234416">
              <w:rPr>
                <w:rFonts w:ascii="Verdana" w:hAnsi="Verdana" w:cs="Verdana"/>
                <w:color w:val="000000"/>
                <w:sz w:val="20"/>
                <w:szCs w:val="15"/>
              </w:rPr>
              <w:t>5,2022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Started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810939" w:rsidP="00780D68">
            <w:r>
              <w:rPr>
                <w:rFonts w:ascii="Verdana" w:hAnsi="Verdana" w:cs="Verdana"/>
                <w:color w:val="000000"/>
                <w:sz w:val="20"/>
                <w:szCs w:val="15"/>
              </w:rPr>
              <w:t>Folder structure, coding conventions were finalized.</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234416" w:rsidP="00780D68">
            <w:pPr>
              <w:pStyle w:val="NormalWeb"/>
              <w:spacing w:before="0" w:after="0"/>
              <w:rPr>
                <w:rFonts w:ascii="Verdana" w:hAnsi="Verdana" w:cs="Verdana"/>
                <w:color w:val="000000"/>
                <w:sz w:val="20"/>
                <w:szCs w:val="15"/>
              </w:rPr>
            </w:pPr>
            <w:r>
              <w:rPr>
                <w:rFonts w:ascii="Verdana" w:hAnsi="Verdana" w:cs="Verdana"/>
                <w:color w:val="000000"/>
                <w:sz w:val="20"/>
                <w:szCs w:val="15"/>
              </w:rPr>
              <w:t>SEP 5,2022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810939">
            <w:pPr>
              <w:pStyle w:val="NormalWeb"/>
              <w:spacing w:before="0" w:after="0"/>
              <w:rPr>
                <w:rFonts w:ascii="Verdana" w:hAnsi="Verdana" w:cs="Verdana"/>
                <w:color w:val="000000"/>
                <w:sz w:val="20"/>
                <w:szCs w:val="15"/>
              </w:rPr>
            </w:pPr>
            <w:r>
              <w:rPr>
                <w:rFonts w:ascii="Verdana" w:hAnsi="Verdana" w:cs="Verdana"/>
                <w:color w:val="000000"/>
                <w:sz w:val="20"/>
                <w:szCs w:val="15"/>
              </w:rPr>
              <w:t>Im</w:t>
            </w:r>
            <w:r w:rsidR="00810939">
              <w:rPr>
                <w:rFonts w:ascii="Verdana" w:hAnsi="Verdana" w:cs="Verdana"/>
                <w:color w:val="000000"/>
                <w:sz w:val="20"/>
                <w:szCs w:val="15"/>
              </w:rPr>
              <w:t xml:space="preserve">plementation of Backend for Web Application </w:t>
            </w:r>
            <w:r>
              <w:rPr>
                <w:rFonts w:ascii="Verdana" w:hAnsi="Verdana" w:cs="Verdana"/>
                <w:color w:val="000000"/>
                <w:sz w:val="20"/>
                <w:szCs w:val="15"/>
              </w:rPr>
              <w:t>Started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8A0B7B" w:rsidP="00780D68">
            <w:r>
              <w:rPr>
                <w:rFonts w:ascii="Verdana" w:hAnsi="Verdana" w:cs="Verdana"/>
                <w:color w:val="000000"/>
                <w:sz w:val="20"/>
                <w:szCs w:val="15"/>
              </w:rPr>
              <w:t xml:space="preserve">Express.js </w:t>
            </w:r>
            <w:r w:rsidR="00810939">
              <w:rPr>
                <w:rFonts w:ascii="Verdana" w:hAnsi="Verdana" w:cs="Verdana"/>
                <w:color w:val="000000"/>
                <w:sz w:val="20"/>
                <w:szCs w:val="15"/>
              </w:rPr>
              <w:t>and Spring Boot API development started.</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8A0B7B" w:rsidP="00780D68">
            <w:pPr>
              <w:pStyle w:val="NormalWeb"/>
              <w:spacing w:before="0" w:after="0"/>
              <w:rPr>
                <w:rFonts w:ascii="Verdana" w:hAnsi="Verdana" w:cs="Verdana"/>
                <w:color w:val="000000"/>
                <w:sz w:val="20"/>
                <w:szCs w:val="15"/>
              </w:rPr>
            </w:pPr>
            <w:r>
              <w:rPr>
                <w:rFonts w:ascii="Verdana" w:hAnsi="Verdana" w:cs="Verdana"/>
                <w:color w:val="000000"/>
                <w:sz w:val="20"/>
                <w:szCs w:val="15"/>
              </w:rPr>
              <w:t>SEP 10</w:t>
            </w:r>
            <w:r w:rsidR="00234416">
              <w:rPr>
                <w:rFonts w:ascii="Verdana" w:hAnsi="Verdana" w:cs="Verdana"/>
                <w:color w:val="000000"/>
                <w:sz w:val="20"/>
                <w:szCs w:val="15"/>
              </w:rPr>
              <w:t>,2022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8A0B7B" w:rsidP="008A0B7B">
            <w:pPr>
              <w:pStyle w:val="NormalWeb"/>
              <w:spacing w:before="0" w:after="0"/>
              <w:rPr>
                <w:rFonts w:ascii="Verdana" w:hAnsi="Verdana" w:cs="Verdana"/>
                <w:color w:val="000000"/>
                <w:sz w:val="20"/>
                <w:szCs w:val="15"/>
              </w:rPr>
            </w:pPr>
            <w:r>
              <w:rPr>
                <w:rFonts w:ascii="Verdana" w:hAnsi="Verdana" w:cs="Verdana"/>
                <w:color w:val="000000"/>
                <w:sz w:val="20"/>
                <w:szCs w:val="15"/>
              </w:rPr>
              <w:t>Implementation of Backend completed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8A0B7B"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8A0B7B" w:rsidP="00780D68">
            <w:r>
              <w:rPr>
                <w:rFonts w:ascii="Verdana" w:hAnsi="Verdana" w:cs="Verdana"/>
                <w:color w:val="000000"/>
                <w:sz w:val="20"/>
                <w:szCs w:val="15"/>
              </w:rPr>
              <w:t>Express.js and Spring Boot Backend API were completed.</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234416" w:rsidP="00810939">
            <w:pPr>
              <w:pStyle w:val="NormalWeb"/>
              <w:spacing w:before="0" w:after="0"/>
              <w:rPr>
                <w:rFonts w:ascii="Verdana" w:hAnsi="Verdana" w:cs="Verdana"/>
                <w:color w:val="000000"/>
                <w:sz w:val="20"/>
                <w:szCs w:val="15"/>
              </w:rPr>
            </w:pPr>
            <w:r>
              <w:rPr>
                <w:rFonts w:ascii="Verdana" w:hAnsi="Verdana" w:cs="Verdana"/>
                <w:color w:val="000000"/>
                <w:sz w:val="20"/>
                <w:szCs w:val="15"/>
              </w:rPr>
              <w:t xml:space="preserve">SEP </w:t>
            </w:r>
            <w:r w:rsidR="00810939">
              <w:rPr>
                <w:rFonts w:ascii="Verdana" w:hAnsi="Verdana" w:cs="Verdana"/>
                <w:color w:val="000000"/>
                <w:sz w:val="20"/>
                <w:szCs w:val="15"/>
              </w:rPr>
              <w:t>12</w:t>
            </w:r>
            <w:r>
              <w:rPr>
                <w:rFonts w:ascii="Verdana" w:hAnsi="Verdana" w:cs="Verdana"/>
                <w:color w:val="000000"/>
                <w:sz w:val="20"/>
                <w:szCs w:val="15"/>
              </w:rPr>
              <w:t>,2022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8A0B7B" w:rsidP="008A0B7B">
            <w:pPr>
              <w:pStyle w:val="NormalWeb"/>
              <w:spacing w:before="0"/>
              <w:rPr>
                <w:rFonts w:ascii="Verdana" w:hAnsi="Verdana" w:cs="Verdana"/>
                <w:color w:val="000000"/>
                <w:sz w:val="20"/>
                <w:szCs w:val="15"/>
              </w:rPr>
            </w:pPr>
            <w:r>
              <w:rPr>
                <w:rFonts w:ascii="Verdana" w:hAnsi="Verdana" w:cs="Verdana"/>
                <w:color w:val="000000"/>
                <w:sz w:val="20"/>
                <w:szCs w:val="15"/>
              </w:rPr>
              <w:t>Evaluation done for backend API.</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8A0B7B" w:rsidP="00780D68">
            <w:pPr>
              <w:pStyle w:val="NormalWeb"/>
              <w:spacing w:before="0" w:after="0"/>
              <w:rPr>
                <w:rFonts w:ascii="Verdana" w:hAnsi="Verdana" w:cs="Verdana"/>
                <w:color w:val="000000"/>
                <w:sz w:val="20"/>
                <w:szCs w:val="15"/>
              </w:rPr>
            </w:pPr>
            <w:r>
              <w:rPr>
                <w:rFonts w:ascii="Verdana" w:hAnsi="Verdana" w:cs="Verdana"/>
                <w:color w:val="000000"/>
                <w:sz w:val="20"/>
                <w:szCs w:val="15"/>
              </w:rPr>
              <w:t>Evaluation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8A0B7B" w:rsidP="00780D68">
            <w:r>
              <w:rPr>
                <w:rFonts w:ascii="Verdana" w:hAnsi="Verdana" w:cs="Verdana"/>
                <w:color w:val="000000"/>
                <w:sz w:val="20"/>
                <w:szCs w:val="15"/>
              </w:rPr>
              <w:t xml:space="preserve">              --</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234416" w:rsidP="00780D68">
            <w:pPr>
              <w:pStyle w:val="NormalWeb"/>
              <w:spacing w:before="0" w:after="0"/>
              <w:rPr>
                <w:rFonts w:ascii="Verdana" w:hAnsi="Verdana" w:cs="Verdana"/>
                <w:color w:val="000000"/>
                <w:sz w:val="20"/>
                <w:szCs w:val="15"/>
              </w:rPr>
            </w:pPr>
            <w:r>
              <w:rPr>
                <w:rFonts w:ascii="Verdana" w:hAnsi="Verdana" w:cs="Verdana"/>
                <w:color w:val="000000"/>
                <w:sz w:val="20"/>
                <w:szCs w:val="15"/>
              </w:rPr>
              <w:t xml:space="preserve">SEP </w:t>
            </w:r>
            <w:r w:rsidR="00810939">
              <w:rPr>
                <w:rFonts w:ascii="Verdana" w:hAnsi="Verdana" w:cs="Verdana"/>
                <w:color w:val="000000"/>
                <w:sz w:val="20"/>
                <w:szCs w:val="15"/>
              </w:rPr>
              <w:t>1</w:t>
            </w:r>
            <w:r>
              <w:rPr>
                <w:rFonts w:ascii="Verdana" w:hAnsi="Verdana" w:cs="Verdana"/>
                <w:color w:val="000000"/>
                <w:sz w:val="20"/>
                <w:szCs w:val="15"/>
              </w:rPr>
              <w:t>5,2022</w:t>
            </w:r>
          </w:p>
        </w:tc>
        <w:tc>
          <w:tcPr>
            <w:tcW w:w="3016" w:type="dxa"/>
            <w:tcBorders>
              <w:top w:val="double" w:sz="1" w:space="0" w:color="808080"/>
              <w:left w:val="double" w:sz="1" w:space="0" w:color="808080"/>
              <w:bottom w:val="double" w:sz="1" w:space="0" w:color="808080"/>
            </w:tcBorders>
            <w:shd w:val="clear" w:color="auto" w:fill="auto"/>
            <w:vAlign w:val="center"/>
          </w:tcPr>
          <w:p w:rsidR="00B50E8D" w:rsidRDefault="00B50E8D" w:rsidP="00780D68">
            <w:pPr>
              <w:pStyle w:val="NormalWeb"/>
              <w:spacing w:before="0"/>
              <w:rPr>
                <w:rFonts w:ascii="Verdana" w:hAnsi="Verdana" w:cs="Verdana"/>
                <w:color w:val="000000"/>
                <w:sz w:val="20"/>
                <w:szCs w:val="15"/>
              </w:rPr>
            </w:pPr>
          </w:p>
          <w:p w:rsidR="00785213" w:rsidRDefault="008A0B7B" w:rsidP="00780D68">
            <w:pPr>
              <w:pStyle w:val="NormalWeb"/>
              <w:spacing w:before="0"/>
              <w:rPr>
                <w:rFonts w:ascii="Verdana" w:hAnsi="Verdana" w:cs="Verdana"/>
                <w:color w:val="000000"/>
                <w:sz w:val="20"/>
                <w:szCs w:val="15"/>
              </w:rPr>
            </w:pPr>
            <w:r>
              <w:rPr>
                <w:rFonts w:ascii="Verdana" w:hAnsi="Verdana" w:cs="Verdana"/>
                <w:color w:val="000000"/>
                <w:sz w:val="20"/>
                <w:szCs w:val="15"/>
              </w:rPr>
              <w:t>Customer login, signup, homepage</w:t>
            </w:r>
            <w:r w:rsidR="00B50E8D">
              <w:rPr>
                <w:rFonts w:ascii="Verdana" w:hAnsi="Verdana" w:cs="Verdana"/>
                <w:color w:val="000000"/>
                <w:sz w:val="20"/>
                <w:szCs w:val="15"/>
              </w:rPr>
              <w:t xml:space="preserve"> and search products page were</w:t>
            </w:r>
            <w:r>
              <w:rPr>
                <w:rFonts w:ascii="Verdana" w:hAnsi="Verdana" w:cs="Verdana"/>
                <w:color w:val="000000"/>
                <w:sz w:val="20"/>
                <w:szCs w:val="15"/>
              </w:rPr>
              <w:t xml:space="preserve"> created.</w:t>
            </w:r>
          </w:p>
          <w:p w:rsidR="00785213" w:rsidRDefault="00785213" w:rsidP="00780D68">
            <w:pPr>
              <w:pStyle w:val="NormalWeb"/>
              <w:spacing w:after="0"/>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 xml:space="preserve">              --</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810939" w:rsidP="00780D68">
            <w:pPr>
              <w:pStyle w:val="NormalWeb"/>
              <w:spacing w:before="0" w:after="0"/>
              <w:rPr>
                <w:rFonts w:ascii="Verdana" w:hAnsi="Verdana" w:cs="Verdana"/>
                <w:color w:val="000000"/>
                <w:sz w:val="20"/>
                <w:szCs w:val="15"/>
              </w:rPr>
            </w:pPr>
            <w:r>
              <w:rPr>
                <w:rFonts w:ascii="Verdana" w:hAnsi="Verdana" w:cs="Verdana"/>
                <w:color w:val="000000"/>
                <w:sz w:val="20"/>
                <w:szCs w:val="15"/>
              </w:rPr>
              <w:lastRenderedPageBreak/>
              <w:t>SEP 17</w:t>
            </w:r>
            <w:r w:rsidR="00234416">
              <w:rPr>
                <w:rFonts w:ascii="Verdana" w:hAnsi="Verdana" w:cs="Verdana"/>
                <w:color w:val="000000"/>
                <w:sz w:val="20"/>
                <w:szCs w:val="15"/>
              </w:rPr>
              <w:t>,2022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8A0B7B" w:rsidP="00780D68">
            <w:pPr>
              <w:pStyle w:val="NormalWeb"/>
              <w:spacing w:before="0" w:after="0"/>
              <w:rPr>
                <w:rFonts w:ascii="Verdana" w:hAnsi="Verdana" w:cs="Verdana"/>
                <w:color w:val="000000"/>
                <w:sz w:val="20"/>
                <w:szCs w:val="15"/>
              </w:rPr>
            </w:pPr>
            <w:r>
              <w:rPr>
                <w:rFonts w:ascii="Verdana" w:hAnsi="Verdana" w:cs="Verdana"/>
                <w:color w:val="000000"/>
                <w:sz w:val="20"/>
                <w:szCs w:val="15"/>
              </w:rPr>
              <w:t>Admin pages with API integration was completed.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Module Integration</w:t>
            </w:r>
            <w:r w:rsidR="00B50E8D">
              <w:rPr>
                <w:rFonts w:ascii="Verdana" w:hAnsi="Verdana" w:cs="Verdana"/>
                <w:color w:val="000000"/>
                <w:sz w:val="20"/>
                <w:szCs w:val="15"/>
              </w:rPr>
              <w:t xml:space="preserve"> was done </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810939" w:rsidP="00780D68">
            <w:pPr>
              <w:pStyle w:val="NormalWeb"/>
              <w:spacing w:before="0" w:after="0"/>
              <w:rPr>
                <w:rFonts w:ascii="Verdana" w:hAnsi="Verdana" w:cs="Verdana"/>
                <w:color w:val="000000"/>
                <w:sz w:val="20"/>
                <w:szCs w:val="15"/>
              </w:rPr>
            </w:pPr>
            <w:r>
              <w:rPr>
                <w:rFonts w:ascii="Verdana" w:hAnsi="Verdana" w:cs="Verdana"/>
                <w:color w:val="000000"/>
                <w:sz w:val="20"/>
                <w:szCs w:val="15"/>
              </w:rPr>
              <w:t>SEP 19</w:t>
            </w:r>
            <w:r w:rsidR="00234416">
              <w:rPr>
                <w:rFonts w:ascii="Verdana" w:hAnsi="Verdana" w:cs="Verdana"/>
                <w:color w:val="000000"/>
                <w:sz w:val="20"/>
                <w:szCs w:val="15"/>
              </w:rPr>
              <w:t>,2022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8A0B7B" w:rsidP="00780D68">
            <w:pPr>
              <w:pStyle w:val="NormalWeb"/>
              <w:spacing w:before="0" w:after="0"/>
              <w:rPr>
                <w:rFonts w:ascii="Verdana" w:hAnsi="Verdana" w:cs="Verdana"/>
                <w:color w:val="000000"/>
                <w:sz w:val="20"/>
                <w:szCs w:val="15"/>
              </w:rPr>
            </w:pPr>
            <w:r>
              <w:rPr>
                <w:rFonts w:ascii="Verdana" w:hAnsi="Verdana" w:cs="Verdana"/>
                <w:color w:val="000000"/>
                <w:sz w:val="20"/>
                <w:szCs w:val="15"/>
              </w:rPr>
              <w:t>Seller pages with API integration was completed.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(Module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 xml:space="preserve">            --</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810939" w:rsidP="00780D68">
            <w:pPr>
              <w:pStyle w:val="NormalWeb"/>
              <w:spacing w:before="0" w:after="0"/>
              <w:rPr>
                <w:rFonts w:ascii="Verdana" w:hAnsi="Verdana" w:cs="Verdana"/>
                <w:color w:val="000000"/>
                <w:sz w:val="20"/>
                <w:szCs w:val="15"/>
              </w:rPr>
            </w:pPr>
            <w:r>
              <w:rPr>
                <w:rFonts w:ascii="Verdana" w:hAnsi="Verdana" w:cs="Verdana"/>
                <w:color w:val="000000"/>
                <w:sz w:val="20"/>
                <w:szCs w:val="15"/>
              </w:rPr>
              <w:t>SEP 21</w:t>
            </w:r>
            <w:r w:rsidR="00234416">
              <w:rPr>
                <w:rFonts w:ascii="Verdana" w:hAnsi="Verdana" w:cs="Verdana"/>
                <w:color w:val="000000"/>
                <w:sz w:val="20"/>
                <w:szCs w:val="15"/>
              </w:rPr>
              <w:t>,2022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B50E8D" w:rsidP="00780D68">
            <w:pPr>
              <w:pStyle w:val="NormalWeb"/>
              <w:spacing w:before="0" w:after="0"/>
              <w:rPr>
                <w:rFonts w:ascii="Verdana" w:hAnsi="Verdana" w:cs="Verdana"/>
                <w:color w:val="000000"/>
                <w:sz w:val="20"/>
                <w:szCs w:val="15"/>
              </w:rPr>
            </w:pPr>
            <w:r>
              <w:rPr>
                <w:rFonts w:ascii="Verdana" w:hAnsi="Verdana" w:cs="Verdana"/>
                <w:color w:val="000000"/>
                <w:sz w:val="20"/>
                <w:szCs w:val="15"/>
              </w:rPr>
              <w:t>Cart page implemented with the help of redux, checkout page was created.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The Project of Other Team was Taken up by the Team for Testing</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810939" w:rsidP="00780D68">
            <w:pPr>
              <w:pStyle w:val="NormalWeb"/>
              <w:spacing w:before="0" w:after="0"/>
              <w:rPr>
                <w:rFonts w:ascii="Verdana" w:hAnsi="Verdana" w:cs="Verdana"/>
                <w:color w:val="000000"/>
                <w:sz w:val="20"/>
                <w:szCs w:val="15"/>
              </w:rPr>
            </w:pPr>
            <w:r>
              <w:rPr>
                <w:rFonts w:ascii="Verdana" w:hAnsi="Verdana" w:cs="Verdana"/>
                <w:color w:val="000000"/>
                <w:sz w:val="20"/>
                <w:szCs w:val="15"/>
              </w:rPr>
              <w:t>SEP 23</w:t>
            </w:r>
            <w:r w:rsidR="00234416">
              <w:rPr>
                <w:rFonts w:ascii="Verdana" w:hAnsi="Verdana" w:cs="Verdana"/>
                <w:color w:val="000000"/>
                <w:sz w:val="20"/>
                <w:szCs w:val="15"/>
              </w:rPr>
              <w:t>,2022</w:t>
            </w:r>
          </w:p>
        </w:tc>
        <w:tc>
          <w:tcPr>
            <w:tcW w:w="3016" w:type="dxa"/>
            <w:tcBorders>
              <w:top w:val="double" w:sz="1" w:space="0" w:color="808080"/>
              <w:left w:val="double" w:sz="1" w:space="0" w:color="808080"/>
              <w:bottom w:val="double" w:sz="1" w:space="0" w:color="808080"/>
            </w:tcBorders>
            <w:shd w:val="clear" w:color="auto" w:fill="auto"/>
            <w:vAlign w:val="center"/>
          </w:tcPr>
          <w:p w:rsidR="00B50E8D" w:rsidRDefault="00B50E8D" w:rsidP="00780D68">
            <w:pPr>
              <w:pStyle w:val="NormalWeb"/>
              <w:spacing w:before="0"/>
              <w:jc w:val="center"/>
              <w:rPr>
                <w:rFonts w:ascii="Verdana" w:hAnsi="Verdana" w:cs="Verdana"/>
                <w:color w:val="000000"/>
                <w:sz w:val="20"/>
                <w:szCs w:val="15"/>
              </w:rPr>
            </w:pPr>
          </w:p>
          <w:p w:rsidR="00785213" w:rsidRDefault="00B50E8D" w:rsidP="00B50E8D">
            <w:pPr>
              <w:pStyle w:val="NormalWeb"/>
              <w:spacing w:before="0"/>
              <w:rPr>
                <w:rFonts w:ascii="Verdana" w:hAnsi="Verdana" w:cs="Verdana"/>
                <w:color w:val="000000"/>
                <w:sz w:val="20"/>
                <w:szCs w:val="15"/>
              </w:rPr>
            </w:pPr>
            <w:r>
              <w:rPr>
                <w:rFonts w:ascii="Verdana" w:hAnsi="Verdana" w:cs="Verdana"/>
                <w:color w:val="000000"/>
                <w:sz w:val="20"/>
                <w:szCs w:val="15"/>
              </w:rPr>
              <w:t>The Errors Found were r</w:t>
            </w:r>
            <w:r w:rsidR="00785213">
              <w:rPr>
                <w:rFonts w:ascii="Verdana" w:hAnsi="Verdana" w:cs="Verdana"/>
                <w:color w:val="000000"/>
                <w:sz w:val="20"/>
                <w:szCs w:val="15"/>
              </w:rPr>
              <w:t>emoved</w:t>
            </w:r>
          </w:p>
          <w:p w:rsidR="00785213" w:rsidRDefault="00785213" w:rsidP="00780D68">
            <w:pPr>
              <w:pStyle w:val="NormalWeb"/>
              <w:spacing w:after="0"/>
              <w:jc w:val="center"/>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Debugging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The Project was complete for submission</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810939" w:rsidP="00780D68">
            <w:pPr>
              <w:pStyle w:val="NormalWeb"/>
              <w:spacing w:before="0" w:after="0"/>
              <w:rPr>
                <w:rFonts w:ascii="Verdana" w:hAnsi="Verdana" w:cs="Verdana"/>
                <w:color w:val="000000"/>
                <w:sz w:val="20"/>
                <w:szCs w:val="15"/>
              </w:rPr>
            </w:pPr>
            <w:r>
              <w:rPr>
                <w:rFonts w:ascii="Verdana" w:hAnsi="Verdana" w:cs="Verdana"/>
                <w:color w:val="000000"/>
                <w:sz w:val="20"/>
                <w:szCs w:val="15"/>
              </w:rPr>
              <w:t>SEP 24</w:t>
            </w:r>
            <w:r w:rsidR="00234416">
              <w:rPr>
                <w:rFonts w:ascii="Verdana" w:hAnsi="Verdana" w:cs="Verdana"/>
                <w:color w:val="000000"/>
                <w:sz w:val="20"/>
                <w:szCs w:val="15"/>
              </w:rPr>
              <w:t>,2022</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jc w:val="center"/>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napToGrid w:val="0"/>
              <w:spacing w:before="0" w:after="0"/>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napToGrid w:val="0"/>
              <w:rPr>
                <w:rFonts w:ascii="Verdana" w:hAnsi="Verdana" w:cs="Verdana"/>
                <w:color w:val="000000"/>
                <w:sz w:val="20"/>
                <w:szCs w:val="15"/>
              </w:rPr>
            </w:pPr>
          </w:p>
        </w:tc>
      </w:tr>
    </w:tbl>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left"/>
      </w:pPr>
    </w:p>
    <w:p w:rsidR="00785213" w:rsidRDefault="00785213" w:rsidP="00785213">
      <w:pPr>
        <w:pStyle w:val="Title"/>
        <w:jc w:val="left"/>
      </w:pPr>
    </w:p>
    <w:p w:rsidR="00785213" w:rsidRDefault="00785213" w:rsidP="00785213">
      <w:pPr>
        <w:pStyle w:val="Title"/>
        <w:jc w:val="left"/>
      </w:pPr>
    </w:p>
    <w:p w:rsidR="00785213" w:rsidRDefault="00785213" w:rsidP="00785213">
      <w:pPr>
        <w:pStyle w:val="Title"/>
        <w:jc w:val="left"/>
      </w:pPr>
    </w:p>
    <w:p w:rsidR="00785213" w:rsidRDefault="00785213" w:rsidP="00785213">
      <w:pPr>
        <w:pStyle w:val="Title"/>
        <w:jc w:val="left"/>
      </w:pPr>
      <w:r>
        <w:lastRenderedPageBreak/>
        <w:t>Appendix A</w:t>
      </w:r>
    </w:p>
    <w:p w:rsidR="00A251E7" w:rsidRPr="00A251E7" w:rsidRDefault="00A251E7" w:rsidP="00A251E7">
      <w:pPr>
        <w:pStyle w:val="Subtitle"/>
      </w:pPr>
    </w:p>
    <w:p w:rsidR="00785213" w:rsidRDefault="00785213" w:rsidP="00785213">
      <w:pPr>
        <w:pStyle w:val="Title"/>
        <w:jc w:val="left"/>
        <w:rPr>
          <w:sz w:val="26"/>
        </w:rPr>
      </w:pPr>
      <w:r>
        <w:rPr>
          <w:sz w:val="26"/>
        </w:rPr>
        <w:t>E</w:t>
      </w:r>
      <w:r w:rsidR="00F66B9B">
        <w:rPr>
          <w:sz w:val="26"/>
        </w:rPr>
        <w:t xml:space="preserve">ntity </w:t>
      </w:r>
      <w:r>
        <w:rPr>
          <w:sz w:val="26"/>
        </w:rPr>
        <w:t>R</w:t>
      </w:r>
      <w:r w:rsidR="00F66B9B">
        <w:rPr>
          <w:sz w:val="26"/>
        </w:rPr>
        <w:t xml:space="preserve">elationship </w:t>
      </w:r>
      <w:r>
        <w:rPr>
          <w:sz w:val="26"/>
        </w:rPr>
        <w:t>Diagram</w:t>
      </w:r>
    </w:p>
    <w:p w:rsidR="004B4A20" w:rsidRPr="004B4A20" w:rsidRDefault="004B4A20" w:rsidP="004B4A20">
      <w:pPr>
        <w:pStyle w:val="Subtitle"/>
      </w:pPr>
    </w:p>
    <w:p w:rsidR="00785213" w:rsidRPr="00527952" w:rsidRDefault="004B4A20" w:rsidP="00785213">
      <w:pPr>
        <w:pStyle w:val="Subtitle"/>
      </w:pPr>
      <w:r>
        <w:rPr>
          <w:noProof/>
          <w:lang w:eastAsia="en-US"/>
        </w:rPr>
        <w:drawing>
          <wp:inline distT="0" distB="0" distL="0" distR="0">
            <wp:extent cx="5822801" cy="5440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_ER Diagram PNG.png"/>
                    <pic:cNvPicPr/>
                  </pic:nvPicPr>
                  <pic:blipFill>
                    <a:blip r:embed="rId19">
                      <a:extLst>
                        <a:ext uri="{28A0092B-C50C-407E-A947-70E740481C1C}">
                          <a14:useLocalDpi xmlns:a14="http://schemas.microsoft.com/office/drawing/2010/main" val="0"/>
                        </a:ext>
                      </a:extLst>
                    </a:blip>
                    <a:stretch>
                      <a:fillRect/>
                    </a:stretch>
                  </pic:blipFill>
                  <pic:spPr>
                    <a:xfrm>
                      <a:off x="0" y="0"/>
                      <a:ext cx="5826781" cy="5444399"/>
                    </a:xfrm>
                    <a:prstGeom prst="rect">
                      <a:avLst/>
                    </a:prstGeom>
                  </pic:spPr>
                </pic:pic>
              </a:graphicData>
            </a:graphic>
          </wp:inline>
        </w:drawing>
      </w:r>
    </w:p>
    <w:p w:rsidR="00785213" w:rsidRDefault="00785213" w:rsidP="00785213">
      <w:pPr>
        <w:jc w:val="both"/>
      </w:pPr>
    </w:p>
    <w:p w:rsidR="00785213" w:rsidRDefault="00785213" w:rsidP="00785213">
      <w:pPr>
        <w:pStyle w:val="Title"/>
        <w:jc w:val="both"/>
      </w:pPr>
    </w:p>
    <w:p w:rsidR="00785213" w:rsidRPr="00420D26" w:rsidRDefault="00785213" w:rsidP="00785213">
      <w:pPr>
        <w:pStyle w:val="Subtitle"/>
      </w:pPr>
    </w:p>
    <w:p w:rsidR="004B4A20" w:rsidRDefault="004B4A20" w:rsidP="00785213">
      <w:pPr>
        <w:rPr>
          <w:b/>
          <w:bCs/>
          <w:sz w:val="30"/>
          <w:u w:val="single"/>
        </w:rPr>
      </w:pPr>
    </w:p>
    <w:p w:rsidR="004B4A20" w:rsidRDefault="004B4A20" w:rsidP="00785213">
      <w:pPr>
        <w:rPr>
          <w:b/>
          <w:bCs/>
          <w:sz w:val="30"/>
          <w:u w:val="single"/>
        </w:rPr>
      </w:pPr>
    </w:p>
    <w:p w:rsidR="004B4A20" w:rsidRDefault="004B4A20" w:rsidP="00785213">
      <w:pPr>
        <w:rPr>
          <w:b/>
          <w:bCs/>
          <w:sz w:val="30"/>
          <w:u w:val="single"/>
        </w:rPr>
      </w:pPr>
    </w:p>
    <w:p w:rsidR="00785213" w:rsidRDefault="004B4A20" w:rsidP="00785213">
      <w:pPr>
        <w:rPr>
          <w:b/>
          <w:bCs/>
          <w:sz w:val="30"/>
          <w:u w:val="single"/>
        </w:rPr>
      </w:pPr>
      <w:r>
        <w:rPr>
          <w:b/>
          <w:bCs/>
          <w:sz w:val="30"/>
          <w:u w:val="single"/>
        </w:rPr>
        <w:t>Use Case</w:t>
      </w:r>
      <w:r w:rsidR="00785213">
        <w:rPr>
          <w:b/>
          <w:bCs/>
          <w:sz w:val="30"/>
          <w:u w:val="single"/>
        </w:rPr>
        <w:t xml:space="preserve"> Diagram:</w:t>
      </w:r>
    </w:p>
    <w:p w:rsidR="00785213" w:rsidRDefault="00785213" w:rsidP="00785213">
      <w:pPr>
        <w:rPr>
          <w:b/>
          <w:bCs/>
          <w:sz w:val="30"/>
          <w:u w:val="single"/>
        </w:rPr>
      </w:pPr>
    </w:p>
    <w:p w:rsidR="00785213" w:rsidRDefault="004B4A20" w:rsidP="00785213">
      <w:pPr>
        <w:rPr>
          <w:b/>
          <w:bCs/>
          <w:sz w:val="30"/>
          <w:u w:val="single"/>
        </w:rPr>
      </w:pPr>
      <w:r>
        <w:rPr>
          <w:b/>
          <w:bCs/>
          <w:noProof/>
          <w:sz w:val="30"/>
          <w:u w:val="single"/>
          <w:lang w:eastAsia="en-US"/>
        </w:rPr>
        <w:drawing>
          <wp:inline distT="0" distB="0" distL="0" distR="0">
            <wp:extent cx="5661025" cy="7372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_Use Case diagram P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7350" cy="7380587"/>
                    </a:xfrm>
                    <a:prstGeom prst="rect">
                      <a:avLst/>
                    </a:prstGeom>
                  </pic:spPr>
                </pic:pic>
              </a:graphicData>
            </a:graphic>
          </wp:inline>
        </w:drawing>
      </w:r>
    </w:p>
    <w:p w:rsidR="00785213" w:rsidRDefault="00785213" w:rsidP="00785213">
      <w:pPr>
        <w:rPr>
          <w:b/>
          <w:bCs/>
          <w:sz w:val="30"/>
          <w:u w:val="single"/>
        </w:rPr>
      </w:pPr>
    </w:p>
    <w:p w:rsidR="00785213" w:rsidRDefault="00785213" w:rsidP="00785213">
      <w:pPr>
        <w:rPr>
          <w:b/>
          <w:bCs/>
          <w:sz w:val="30"/>
          <w:u w:val="single"/>
        </w:rPr>
      </w:pPr>
    </w:p>
    <w:p w:rsidR="00785213" w:rsidRDefault="00785213" w:rsidP="00785213">
      <w:pPr>
        <w:rPr>
          <w:b/>
          <w:bCs/>
          <w:sz w:val="30"/>
          <w:u w:val="single"/>
        </w:rPr>
      </w:pPr>
      <w:r>
        <w:rPr>
          <w:b/>
          <w:bCs/>
          <w:sz w:val="30"/>
          <w:u w:val="single"/>
        </w:rPr>
        <w:t>Class</w:t>
      </w:r>
      <w:r w:rsidR="0070759C">
        <w:rPr>
          <w:b/>
          <w:bCs/>
          <w:sz w:val="30"/>
          <w:u w:val="single"/>
        </w:rPr>
        <w:t xml:space="preserve"> </w:t>
      </w:r>
      <w:r>
        <w:rPr>
          <w:b/>
          <w:bCs/>
          <w:sz w:val="30"/>
          <w:u w:val="single"/>
        </w:rPr>
        <w:t>Diagram</w:t>
      </w:r>
    </w:p>
    <w:p w:rsidR="004B4A20" w:rsidRDefault="004B4A20" w:rsidP="00785213"/>
    <w:p w:rsidR="00785213" w:rsidRPr="00626D58" w:rsidRDefault="004B4A20" w:rsidP="00785213">
      <w:pPr>
        <w:pStyle w:val="Subtitle"/>
      </w:pPr>
      <w:r>
        <w:rPr>
          <w:noProof/>
          <w:lang w:eastAsia="en-US"/>
        </w:rPr>
        <w:drawing>
          <wp:inline distT="0" distB="0" distL="0" distR="0">
            <wp:extent cx="5844540" cy="4955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 diaggram.png"/>
                    <pic:cNvPicPr/>
                  </pic:nvPicPr>
                  <pic:blipFill>
                    <a:blip r:embed="rId21">
                      <a:extLst>
                        <a:ext uri="{28A0092B-C50C-407E-A947-70E740481C1C}">
                          <a14:useLocalDpi xmlns:a14="http://schemas.microsoft.com/office/drawing/2010/main" val="0"/>
                        </a:ext>
                      </a:extLst>
                    </a:blip>
                    <a:stretch>
                      <a:fillRect/>
                    </a:stretch>
                  </pic:blipFill>
                  <pic:spPr>
                    <a:xfrm>
                      <a:off x="0" y="0"/>
                      <a:ext cx="5852513" cy="4961765"/>
                    </a:xfrm>
                    <a:prstGeom prst="rect">
                      <a:avLst/>
                    </a:prstGeom>
                  </pic:spPr>
                </pic:pic>
              </a:graphicData>
            </a:graphic>
          </wp:inline>
        </w:drawing>
      </w:r>
    </w:p>
    <w:p w:rsidR="00785213" w:rsidRDefault="00785213" w:rsidP="00785213">
      <w:pPr>
        <w:pStyle w:val="Title"/>
        <w:jc w:val="both"/>
      </w:pPr>
    </w:p>
    <w:p w:rsidR="00785213" w:rsidRDefault="00785213" w:rsidP="00785213">
      <w:pPr>
        <w:pStyle w:val="Title"/>
        <w:jc w:val="both"/>
      </w:pPr>
    </w:p>
    <w:p w:rsidR="004B4A20" w:rsidRDefault="004B4A20" w:rsidP="004B4A20">
      <w:pPr>
        <w:pStyle w:val="Subtitle"/>
      </w:pPr>
    </w:p>
    <w:p w:rsidR="004B4A20" w:rsidRDefault="004B4A20" w:rsidP="004B4A20">
      <w:pPr>
        <w:pStyle w:val="BodyText"/>
      </w:pPr>
    </w:p>
    <w:p w:rsidR="004B4A20" w:rsidRDefault="004B4A20" w:rsidP="004B4A20">
      <w:pPr>
        <w:pStyle w:val="BodyText"/>
      </w:pPr>
    </w:p>
    <w:p w:rsidR="004B4A20" w:rsidRDefault="004B4A20" w:rsidP="004B4A20">
      <w:pPr>
        <w:pStyle w:val="BodyText"/>
      </w:pPr>
    </w:p>
    <w:p w:rsidR="004B4A20" w:rsidRDefault="004B4A20" w:rsidP="004B4A20">
      <w:pPr>
        <w:pStyle w:val="BodyText"/>
      </w:pPr>
    </w:p>
    <w:p w:rsidR="004B4A20" w:rsidRDefault="004B4A20" w:rsidP="004B4A20">
      <w:pPr>
        <w:pStyle w:val="BodyText"/>
      </w:pPr>
    </w:p>
    <w:p w:rsidR="004B4A20" w:rsidRDefault="004B4A20" w:rsidP="004B4A20">
      <w:pPr>
        <w:pStyle w:val="BodyText"/>
      </w:pPr>
    </w:p>
    <w:p w:rsidR="004B4A20" w:rsidRDefault="004B4A20" w:rsidP="004B4A20">
      <w:pPr>
        <w:pStyle w:val="BodyText"/>
      </w:pPr>
    </w:p>
    <w:p w:rsidR="004B4A20" w:rsidRDefault="004B4A20" w:rsidP="004B4A20">
      <w:pPr>
        <w:pStyle w:val="BodyText"/>
      </w:pPr>
    </w:p>
    <w:p w:rsidR="004B4A20" w:rsidRDefault="004B4A20" w:rsidP="004B4A20">
      <w:pPr>
        <w:pStyle w:val="BodyText"/>
      </w:pPr>
    </w:p>
    <w:p w:rsidR="004B4A20" w:rsidRDefault="004B4A20" w:rsidP="004B4A20">
      <w:pPr>
        <w:pStyle w:val="BodyText"/>
      </w:pPr>
    </w:p>
    <w:p w:rsidR="004B4A20" w:rsidRDefault="004B4A20" w:rsidP="004B4A20">
      <w:pPr>
        <w:pStyle w:val="BodyText"/>
      </w:pPr>
    </w:p>
    <w:p w:rsidR="004B4A20" w:rsidRDefault="004B4A20" w:rsidP="004B4A20">
      <w:pPr>
        <w:pStyle w:val="BodyText"/>
      </w:pPr>
    </w:p>
    <w:p w:rsidR="004B4A20" w:rsidRDefault="004B4A20" w:rsidP="004B4A20">
      <w:pPr>
        <w:pStyle w:val="BodyText"/>
      </w:pPr>
    </w:p>
    <w:p w:rsidR="004B4A20" w:rsidRPr="004B4A20" w:rsidRDefault="004B4A20" w:rsidP="004B4A20">
      <w:pPr>
        <w:pStyle w:val="BodyText"/>
      </w:pPr>
    </w:p>
    <w:p w:rsidR="00785213" w:rsidRDefault="00785213" w:rsidP="00785213">
      <w:pPr>
        <w:pStyle w:val="Title"/>
        <w:jc w:val="both"/>
      </w:pPr>
      <w:r>
        <w:t>Appendix</w:t>
      </w:r>
      <w:r w:rsidR="00CE126D">
        <w:t xml:space="preserve"> </w:t>
      </w:r>
      <w:r>
        <w:t>B</w:t>
      </w:r>
    </w:p>
    <w:p w:rsidR="004B4A20" w:rsidRPr="004B4A20" w:rsidRDefault="004B4A20" w:rsidP="004B4A20">
      <w:pPr>
        <w:pStyle w:val="Subtitle"/>
      </w:pPr>
    </w:p>
    <w:p w:rsidR="00785213" w:rsidRDefault="00785213" w:rsidP="00AE368E">
      <w:pPr>
        <w:pStyle w:val="Title"/>
        <w:jc w:val="both"/>
        <w:rPr>
          <w:sz w:val="28"/>
        </w:rPr>
      </w:pPr>
      <w:r w:rsidRPr="00901CEF">
        <w:rPr>
          <w:sz w:val="28"/>
        </w:rPr>
        <w:t>Homepage</w:t>
      </w:r>
      <w:r>
        <w:rPr>
          <w:sz w:val="28"/>
        </w:rPr>
        <w:t>:</w:t>
      </w:r>
    </w:p>
    <w:p w:rsidR="00FC15C8" w:rsidRPr="00FC15C8" w:rsidRDefault="00FC15C8" w:rsidP="00FC15C8">
      <w:pPr>
        <w:pStyle w:val="Subtitle"/>
      </w:pPr>
    </w:p>
    <w:p w:rsidR="0055216A" w:rsidRPr="0055216A" w:rsidRDefault="0055216A" w:rsidP="0055216A">
      <w:pPr>
        <w:pStyle w:val="Subtitle"/>
        <w:jc w:val="left"/>
        <w:rPr>
          <w:b/>
        </w:rPr>
      </w:pPr>
      <w:r>
        <w:rPr>
          <w:b/>
          <w:noProof/>
          <w:lang w:eastAsia="en-US"/>
        </w:rPr>
        <w:drawing>
          <wp:inline distT="0" distB="0" distL="0" distR="0">
            <wp:extent cx="6075324" cy="455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6511" cy="4568828"/>
                    </a:xfrm>
                    <a:prstGeom prst="rect">
                      <a:avLst/>
                    </a:prstGeom>
                  </pic:spPr>
                </pic:pic>
              </a:graphicData>
            </a:graphic>
          </wp:inline>
        </w:drawing>
      </w:r>
    </w:p>
    <w:p w:rsidR="007F69A5" w:rsidRDefault="007F69A5" w:rsidP="007F69A5">
      <w:pPr>
        <w:pStyle w:val="Subtitle"/>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Default="0055216A" w:rsidP="0055216A">
      <w:pPr>
        <w:pStyle w:val="BodyText"/>
        <w:rPr>
          <w:lang w:eastAsia="en-US"/>
        </w:rPr>
      </w:pPr>
    </w:p>
    <w:p w:rsidR="0055216A" w:rsidRPr="0055216A" w:rsidRDefault="0055216A" w:rsidP="0055216A">
      <w:pPr>
        <w:pStyle w:val="BodyText"/>
        <w:rPr>
          <w:lang w:eastAsia="en-US"/>
        </w:rPr>
      </w:pPr>
    </w:p>
    <w:p w:rsidR="00FC15C8" w:rsidRDefault="00785213" w:rsidP="00AE368E">
      <w:pPr>
        <w:pStyle w:val="Title"/>
        <w:jc w:val="both"/>
        <w:rPr>
          <w:sz w:val="28"/>
        </w:rPr>
      </w:pPr>
      <w:r w:rsidRPr="00901CEF">
        <w:rPr>
          <w:sz w:val="28"/>
        </w:rPr>
        <w:t>Login</w:t>
      </w:r>
      <w:r w:rsidR="00234416">
        <w:rPr>
          <w:sz w:val="28"/>
        </w:rPr>
        <w:t xml:space="preserve"> </w:t>
      </w:r>
      <w:r w:rsidRPr="00901CEF">
        <w:rPr>
          <w:sz w:val="28"/>
        </w:rPr>
        <w:t>Popup:</w:t>
      </w:r>
    </w:p>
    <w:p w:rsidR="00AE368E" w:rsidRPr="00AE368E" w:rsidRDefault="00AE368E" w:rsidP="00AE368E">
      <w:pPr>
        <w:pStyle w:val="Subtitle"/>
      </w:pPr>
    </w:p>
    <w:p w:rsidR="0055216A" w:rsidRPr="0055216A" w:rsidRDefault="0055216A" w:rsidP="0055216A">
      <w:pPr>
        <w:pStyle w:val="BodyText"/>
      </w:pPr>
    </w:p>
    <w:p w:rsidR="0055216A" w:rsidRDefault="0055216A" w:rsidP="0055216A">
      <w:pPr>
        <w:pStyle w:val="Title"/>
        <w:jc w:val="both"/>
      </w:pPr>
      <w:r>
        <w:rPr>
          <w:noProof/>
          <w:lang w:eastAsia="en-US"/>
        </w:rPr>
        <w:drawing>
          <wp:inline distT="0" distB="0" distL="0" distR="0">
            <wp:extent cx="6014720" cy="4448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_customer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6174" cy="4449250"/>
                    </a:xfrm>
                    <a:prstGeom prst="rect">
                      <a:avLst/>
                    </a:prstGeom>
                  </pic:spPr>
                </pic:pic>
              </a:graphicData>
            </a:graphic>
          </wp:inline>
        </w:drawing>
      </w:r>
    </w:p>
    <w:p w:rsidR="00556B62" w:rsidRDefault="00556B62" w:rsidP="009A0392">
      <w:pPr>
        <w:pStyle w:val="Title"/>
        <w:jc w:val="both"/>
        <w:rPr>
          <w:rFonts w:ascii="Arial" w:eastAsia="Microsoft YaHei" w:hAnsi="Arial" w:cs="Mangal"/>
          <w:b w:val="0"/>
          <w:bCs w:val="0"/>
          <w:i/>
          <w:iCs/>
          <w:sz w:val="28"/>
          <w:szCs w:val="28"/>
          <w:u w:val="none"/>
        </w:rPr>
      </w:pPr>
    </w:p>
    <w:p w:rsidR="00556B62" w:rsidRDefault="00556B62" w:rsidP="009A0392">
      <w:pPr>
        <w:pStyle w:val="Title"/>
        <w:jc w:val="both"/>
        <w:rPr>
          <w:sz w:val="28"/>
        </w:rPr>
      </w:pPr>
    </w:p>
    <w:p w:rsidR="00556B62" w:rsidRDefault="00556B62" w:rsidP="009A0392">
      <w:pPr>
        <w:pStyle w:val="Title"/>
        <w:jc w:val="both"/>
        <w:rPr>
          <w:sz w:val="28"/>
        </w:rPr>
      </w:pPr>
    </w:p>
    <w:p w:rsidR="00556B62" w:rsidRDefault="00556B62" w:rsidP="009A0392">
      <w:pPr>
        <w:pStyle w:val="Title"/>
        <w:jc w:val="both"/>
        <w:rPr>
          <w:sz w:val="28"/>
        </w:rPr>
      </w:pPr>
    </w:p>
    <w:p w:rsidR="00556B62" w:rsidRDefault="00556B62" w:rsidP="009A0392">
      <w:pPr>
        <w:pStyle w:val="Title"/>
        <w:jc w:val="both"/>
        <w:rPr>
          <w:sz w:val="28"/>
        </w:rPr>
      </w:pPr>
    </w:p>
    <w:p w:rsidR="00556B62" w:rsidRDefault="00556B62" w:rsidP="009A0392">
      <w:pPr>
        <w:pStyle w:val="Title"/>
        <w:jc w:val="both"/>
        <w:rPr>
          <w:sz w:val="28"/>
        </w:rPr>
      </w:pPr>
    </w:p>
    <w:p w:rsidR="00556B62" w:rsidRDefault="00556B62" w:rsidP="009A0392">
      <w:pPr>
        <w:pStyle w:val="Title"/>
        <w:jc w:val="both"/>
        <w:rPr>
          <w:sz w:val="28"/>
        </w:rPr>
      </w:pPr>
    </w:p>
    <w:p w:rsidR="00556B62" w:rsidRDefault="00556B62" w:rsidP="009A0392">
      <w:pPr>
        <w:pStyle w:val="Title"/>
        <w:jc w:val="both"/>
        <w:rPr>
          <w:sz w:val="28"/>
        </w:rPr>
      </w:pPr>
    </w:p>
    <w:p w:rsidR="00556B62" w:rsidRDefault="00556B62" w:rsidP="009A0392">
      <w:pPr>
        <w:pStyle w:val="Title"/>
        <w:jc w:val="both"/>
        <w:rPr>
          <w:sz w:val="28"/>
        </w:rPr>
      </w:pPr>
    </w:p>
    <w:p w:rsidR="00556B62" w:rsidRDefault="00556B62" w:rsidP="009A0392">
      <w:pPr>
        <w:pStyle w:val="Title"/>
        <w:jc w:val="both"/>
        <w:rPr>
          <w:sz w:val="28"/>
        </w:rPr>
      </w:pPr>
    </w:p>
    <w:p w:rsidR="00556B62" w:rsidRDefault="00556B62" w:rsidP="009A0392">
      <w:pPr>
        <w:pStyle w:val="Title"/>
        <w:jc w:val="both"/>
        <w:rPr>
          <w:sz w:val="28"/>
        </w:rPr>
      </w:pPr>
    </w:p>
    <w:p w:rsidR="00556B62" w:rsidRDefault="00556B62" w:rsidP="009A0392">
      <w:pPr>
        <w:pStyle w:val="Title"/>
        <w:jc w:val="both"/>
        <w:rPr>
          <w:sz w:val="28"/>
        </w:rPr>
      </w:pPr>
    </w:p>
    <w:p w:rsidR="00AE368E" w:rsidRDefault="00AE368E" w:rsidP="00AE368E">
      <w:pPr>
        <w:pStyle w:val="Subtitle"/>
      </w:pPr>
    </w:p>
    <w:p w:rsidR="00AE368E" w:rsidRPr="00AE368E" w:rsidRDefault="00AE368E" w:rsidP="00AE368E">
      <w:pPr>
        <w:pStyle w:val="BodyText"/>
      </w:pPr>
    </w:p>
    <w:p w:rsidR="00FC15C8" w:rsidRDefault="00FC15C8" w:rsidP="009A0392">
      <w:pPr>
        <w:pStyle w:val="Title"/>
        <w:jc w:val="both"/>
        <w:rPr>
          <w:sz w:val="28"/>
        </w:rPr>
      </w:pPr>
    </w:p>
    <w:p w:rsidR="003D4AF8" w:rsidRDefault="009A0392" w:rsidP="009A0392">
      <w:pPr>
        <w:pStyle w:val="Title"/>
        <w:jc w:val="both"/>
        <w:rPr>
          <w:sz w:val="28"/>
        </w:rPr>
      </w:pPr>
      <w:r>
        <w:rPr>
          <w:sz w:val="28"/>
        </w:rPr>
        <w:t>Search Product</w:t>
      </w:r>
      <w:r w:rsidR="00785213" w:rsidRPr="00901CEF">
        <w:rPr>
          <w:sz w:val="28"/>
        </w:rPr>
        <w:t>:</w:t>
      </w:r>
    </w:p>
    <w:p w:rsidR="00AE368E" w:rsidRPr="00AE368E" w:rsidRDefault="00AE368E" w:rsidP="00AE368E">
      <w:pPr>
        <w:pStyle w:val="Subtitle"/>
      </w:pPr>
    </w:p>
    <w:p w:rsidR="003D4AF8" w:rsidRPr="003D4AF8" w:rsidRDefault="003D4AF8" w:rsidP="003D4AF8">
      <w:pPr>
        <w:pStyle w:val="Subtitle"/>
      </w:pPr>
      <w:r>
        <w:rPr>
          <w:noProof/>
          <w:lang w:eastAsia="en-US"/>
        </w:rPr>
        <w:drawing>
          <wp:inline distT="0" distB="0" distL="0" distR="0">
            <wp:extent cx="5753100" cy="34689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_Sear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67" cy="3473152"/>
                    </a:xfrm>
                    <a:prstGeom prst="rect">
                      <a:avLst/>
                    </a:prstGeom>
                  </pic:spPr>
                </pic:pic>
              </a:graphicData>
            </a:graphic>
          </wp:inline>
        </w:drawing>
      </w:r>
    </w:p>
    <w:p w:rsidR="007B0DF9" w:rsidRDefault="007B0DF9" w:rsidP="00785213">
      <w:pPr>
        <w:jc w:val="both"/>
        <w:rPr>
          <w:b/>
          <w:sz w:val="28"/>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AE368E" w:rsidRDefault="00AE368E" w:rsidP="00785213">
      <w:pPr>
        <w:jc w:val="both"/>
        <w:rPr>
          <w:b/>
          <w:sz w:val="28"/>
          <w:u w:val="single"/>
        </w:rPr>
      </w:pPr>
    </w:p>
    <w:p w:rsidR="00785213" w:rsidRDefault="005D2F8D" w:rsidP="00785213">
      <w:pPr>
        <w:jc w:val="both"/>
        <w:rPr>
          <w:b/>
          <w:sz w:val="28"/>
          <w:u w:val="single"/>
        </w:rPr>
      </w:pPr>
      <w:r w:rsidRPr="005D2F8D">
        <w:rPr>
          <w:b/>
          <w:sz w:val="28"/>
          <w:u w:val="single"/>
        </w:rPr>
        <w:lastRenderedPageBreak/>
        <w:t>Customer Sign Up:</w:t>
      </w:r>
    </w:p>
    <w:p w:rsidR="009A0392" w:rsidRDefault="009A0392" w:rsidP="00785213">
      <w:pPr>
        <w:jc w:val="both"/>
        <w:rPr>
          <w:b/>
          <w:sz w:val="28"/>
          <w:u w:val="single"/>
        </w:rPr>
      </w:pPr>
    </w:p>
    <w:p w:rsidR="00785213" w:rsidRPr="005D2F8D" w:rsidRDefault="005D2F8D" w:rsidP="00785213">
      <w:pPr>
        <w:jc w:val="both"/>
        <w:rPr>
          <w:b/>
          <w:sz w:val="28"/>
          <w:u w:val="single"/>
        </w:rPr>
      </w:pPr>
      <w:r>
        <w:rPr>
          <w:b/>
          <w:noProof/>
          <w:sz w:val="28"/>
          <w:u w:val="single"/>
          <w:lang w:eastAsia="en-US"/>
        </w:rPr>
        <w:drawing>
          <wp:inline distT="0" distB="0" distL="0" distR="0">
            <wp:extent cx="5486400" cy="3324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_sign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inline>
        </w:drawing>
      </w:r>
    </w:p>
    <w:p w:rsidR="00785213" w:rsidRDefault="00785213" w:rsidP="00785213">
      <w:pPr>
        <w:jc w:val="both"/>
      </w:pPr>
    </w:p>
    <w:p w:rsidR="00234416" w:rsidRDefault="00234416" w:rsidP="00785213">
      <w:pPr>
        <w:jc w:val="both"/>
        <w:rPr>
          <w:b/>
          <w:sz w:val="28"/>
          <w:u w:val="single"/>
        </w:rPr>
      </w:pPr>
    </w:p>
    <w:p w:rsidR="00785213" w:rsidRDefault="005D2F8D" w:rsidP="00785213">
      <w:pPr>
        <w:jc w:val="both"/>
        <w:rPr>
          <w:b/>
          <w:sz w:val="28"/>
          <w:u w:val="single"/>
        </w:rPr>
      </w:pPr>
      <w:r w:rsidRPr="005D2F8D">
        <w:rPr>
          <w:b/>
          <w:sz w:val="28"/>
          <w:u w:val="single"/>
        </w:rPr>
        <w:t>After Customer Log In:</w:t>
      </w:r>
    </w:p>
    <w:p w:rsidR="005D2F8D" w:rsidRDefault="005D2F8D" w:rsidP="00785213">
      <w:pPr>
        <w:jc w:val="both"/>
        <w:rPr>
          <w:b/>
          <w:sz w:val="28"/>
          <w:u w:val="single"/>
        </w:rPr>
      </w:pPr>
    </w:p>
    <w:p w:rsidR="005D2F8D" w:rsidRPr="005D2F8D" w:rsidRDefault="005D2F8D" w:rsidP="00785213">
      <w:pPr>
        <w:jc w:val="both"/>
        <w:rPr>
          <w:u w:val="single"/>
        </w:rPr>
      </w:pPr>
      <w:r>
        <w:rPr>
          <w:noProof/>
          <w:u w:val="single"/>
          <w:lang w:eastAsia="en-US"/>
        </w:rPr>
        <w:drawing>
          <wp:inline distT="0" distB="0" distL="0" distR="0">
            <wp:extent cx="5928360" cy="33347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_after 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1374" cy="3336398"/>
                    </a:xfrm>
                    <a:prstGeom prst="rect">
                      <a:avLst/>
                    </a:prstGeom>
                  </pic:spPr>
                </pic:pic>
              </a:graphicData>
            </a:graphic>
          </wp:inline>
        </w:drawing>
      </w:r>
    </w:p>
    <w:p w:rsidR="00234416" w:rsidRDefault="00234416" w:rsidP="00785213">
      <w:pPr>
        <w:jc w:val="both"/>
        <w:rPr>
          <w:b/>
          <w:sz w:val="28"/>
          <w:u w:val="single"/>
        </w:rPr>
      </w:pPr>
    </w:p>
    <w:p w:rsidR="00785213" w:rsidRDefault="005D2F8D" w:rsidP="00785213">
      <w:pPr>
        <w:jc w:val="both"/>
        <w:rPr>
          <w:b/>
          <w:sz w:val="28"/>
          <w:u w:val="single"/>
        </w:rPr>
      </w:pPr>
      <w:r w:rsidRPr="005D2F8D">
        <w:rPr>
          <w:b/>
          <w:sz w:val="28"/>
          <w:u w:val="single"/>
        </w:rPr>
        <w:lastRenderedPageBreak/>
        <w:t>Cart</w:t>
      </w:r>
      <w:r>
        <w:rPr>
          <w:b/>
          <w:sz w:val="28"/>
          <w:u w:val="single"/>
        </w:rPr>
        <w:t>:</w:t>
      </w:r>
    </w:p>
    <w:p w:rsidR="005D2F8D" w:rsidRDefault="005D2F8D" w:rsidP="00785213">
      <w:pPr>
        <w:jc w:val="both"/>
        <w:rPr>
          <w:b/>
          <w:sz w:val="28"/>
          <w:u w:val="single"/>
        </w:rPr>
      </w:pPr>
    </w:p>
    <w:p w:rsidR="005D2F8D" w:rsidRPr="005D2F8D" w:rsidRDefault="005D2F8D" w:rsidP="00785213">
      <w:pPr>
        <w:jc w:val="both"/>
        <w:rPr>
          <w:b/>
          <w:sz w:val="28"/>
          <w:u w:val="single"/>
        </w:rPr>
      </w:pPr>
      <w:r>
        <w:rPr>
          <w:b/>
          <w:noProof/>
          <w:sz w:val="28"/>
          <w:u w:val="single"/>
          <w:lang w:eastAsia="en-US"/>
        </w:rPr>
        <w:drawing>
          <wp:inline distT="0" distB="0" distL="0" distR="0">
            <wp:extent cx="6068907" cy="3413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_c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1524" cy="3415232"/>
                    </a:xfrm>
                    <a:prstGeom prst="rect">
                      <a:avLst/>
                    </a:prstGeom>
                  </pic:spPr>
                </pic:pic>
              </a:graphicData>
            </a:graphic>
          </wp:inline>
        </w:drawing>
      </w:r>
    </w:p>
    <w:p w:rsidR="00785213" w:rsidRPr="00E97510" w:rsidRDefault="00785213" w:rsidP="00785213">
      <w:pPr>
        <w:jc w:val="both"/>
        <w:rPr>
          <w:b/>
          <w:sz w:val="28"/>
        </w:rPr>
      </w:pPr>
    </w:p>
    <w:p w:rsidR="00234416" w:rsidRDefault="00234416" w:rsidP="00785213">
      <w:pPr>
        <w:jc w:val="both"/>
        <w:rPr>
          <w:b/>
          <w:sz w:val="28"/>
          <w:u w:val="single"/>
        </w:rPr>
      </w:pPr>
    </w:p>
    <w:p w:rsidR="00785213" w:rsidRDefault="005D2F8D" w:rsidP="00785213">
      <w:pPr>
        <w:jc w:val="both"/>
        <w:rPr>
          <w:b/>
          <w:sz w:val="28"/>
          <w:u w:val="single"/>
        </w:rPr>
      </w:pPr>
      <w:r w:rsidRPr="005D2F8D">
        <w:rPr>
          <w:b/>
          <w:sz w:val="28"/>
          <w:u w:val="single"/>
        </w:rPr>
        <w:t>Payment Page</w:t>
      </w:r>
      <w:r w:rsidR="00785213" w:rsidRPr="005D2F8D">
        <w:rPr>
          <w:b/>
          <w:sz w:val="28"/>
          <w:u w:val="single"/>
        </w:rPr>
        <w:t>:</w:t>
      </w:r>
    </w:p>
    <w:p w:rsidR="005D2F8D" w:rsidRDefault="005D2F8D" w:rsidP="00785213">
      <w:pPr>
        <w:jc w:val="both"/>
        <w:rPr>
          <w:b/>
          <w:sz w:val="28"/>
          <w:u w:val="single"/>
        </w:rPr>
      </w:pPr>
    </w:p>
    <w:p w:rsidR="005D2F8D" w:rsidRPr="005D2F8D" w:rsidRDefault="005D2F8D" w:rsidP="00785213">
      <w:pPr>
        <w:jc w:val="both"/>
        <w:rPr>
          <w:u w:val="single"/>
        </w:rPr>
      </w:pPr>
      <w:r>
        <w:rPr>
          <w:noProof/>
          <w:u w:val="single"/>
          <w:lang w:eastAsia="en-US"/>
        </w:rPr>
        <w:drawing>
          <wp:inline distT="0" distB="0" distL="0" distR="0">
            <wp:extent cx="6014720"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_pay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6253" cy="3429874"/>
                    </a:xfrm>
                    <a:prstGeom prst="rect">
                      <a:avLst/>
                    </a:prstGeom>
                  </pic:spPr>
                </pic:pic>
              </a:graphicData>
            </a:graphic>
          </wp:inline>
        </w:drawing>
      </w:r>
    </w:p>
    <w:p w:rsidR="00E9234B" w:rsidRDefault="00E9234B" w:rsidP="00785213">
      <w:pPr>
        <w:pStyle w:val="Title"/>
        <w:jc w:val="both"/>
        <w:rPr>
          <w:sz w:val="28"/>
        </w:rPr>
      </w:pPr>
    </w:p>
    <w:p w:rsidR="00785213" w:rsidRDefault="005D2F8D" w:rsidP="00785213">
      <w:pPr>
        <w:pStyle w:val="Title"/>
        <w:jc w:val="both"/>
      </w:pPr>
      <w:r>
        <w:rPr>
          <w:sz w:val="28"/>
        </w:rPr>
        <w:t>Contact Us</w:t>
      </w:r>
      <w:r w:rsidR="00785213">
        <w:t>:</w:t>
      </w:r>
    </w:p>
    <w:p w:rsidR="00AE368E" w:rsidRPr="00AE368E" w:rsidRDefault="00AE368E" w:rsidP="00AE368E">
      <w:pPr>
        <w:pStyle w:val="Subtitle"/>
      </w:pPr>
    </w:p>
    <w:p w:rsidR="005D2F8D" w:rsidRPr="005D2F8D" w:rsidRDefault="005D2F8D" w:rsidP="005D2F8D">
      <w:pPr>
        <w:pStyle w:val="Subtitle"/>
      </w:pPr>
      <w:r>
        <w:rPr>
          <w:noProof/>
          <w:lang w:eastAsia="en-US"/>
        </w:rPr>
        <w:drawing>
          <wp:inline distT="0" distB="0" distL="0" distR="0">
            <wp:extent cx="6014720" cy="4581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_contactu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9840" cy="4585425"/>
                    </a:xfrm>
                    <a:prstGeom prst="rect">
                      <a:avLst/>
                    </a:prstGeom>
                  </pic:spPr>
                </pic:pic>
              </a:graphicData>
            </a:graphic>
          </wp:inline>
        </w:drawing>
      </w:r>
    </w:p>
    <w:p w:rsidR="00785213" w:rsidRDefault="00785213" w:rsidP="00785213">
      <w:pPr>
        <w:pStyle w:val="Title"/>
        <w:jc w:val="both"/>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E9234B" w:rsidRDefault="005D2F8D" w:rsidP="00785213">
      <w:pPr>
        <w:pStyle w:val="Title"/>
        <w:jc w:val="both"/>
        <w:rPr>
          <w:sz w:val="28"/>
        </w:rPr>
      </w:pPr>
      <w:r>
        <w:rPr>
          <w:sz w:val="28"/>
        </w:rPr>
        <w:lastRenderedPageBreak/>
        <w:t>About Us</w:t>
      </w:r>
      <w:r w:rsidR="00785213" w:rsidRPr="007B6EA2">
        <w:rPr>
          <w:sz w:val="28"/>
        </w:rPr>
        <w:t>:</w:t>
      </w:r>
    </w:p>
    <w:p w:rsidR="00AE368E" w:rsidRPr="00AE368E" w:rsidRDefault="00AE368E" w:rsidP="00AE368E">
      <w:pPr>
        <w:pStyle w:val="Subtitle"/>
      </w:pPr>
    </w:p>
    <w:p w:rsidR="005D2F8D" w:rsidRPr="005D2F8D" w:rsidRDefault="005D2F8D" w:rsidP="005D2F8D">
      <w:pPr>
        <w:pStyle w:val="Subtitle"/>
      </w:pPr>
      <w:r>
        <w:rPr>
          <w:noProof/>
          <w:lang w:eastAsia="en-US"/>
        </w:rPr>
        <w:drawing>
          <wp:inline distT="0" distB="0" distL="0" distR="0">
            <wp:extent cx="5933440" cy="4572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_about u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5048" cy="4573239"/>
                    </a:xfrm>
                    <a:prstGeom prst="rect">
                      <a:avLst/>
                    </a:prstGeom>
                  </pic:spPr>
                </pic:pic>
              </a:graphicData>
            </a:graphic>
          </wp:inline>
        </w:drawing>
      </w:r>
    </w:p>
    <w:p w:rsidR="00E9234B" w:rsidRDefault="00E9234B" w:rsidP="00785213">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AE368E" w:rsidRDefault="00AE368E" w:rsidP="00556B62">
      <w:pPr>
        <w:pStyle w:val="Title"/>
        <w:jc w:val="both"/>
        <w:rPr>
          <w:sz w:val="28"/>
        </w:rPr>
      </w:pPr>
    </w:p>
    <w:p w:rsidR="00556B62" w:rsidRDefault="00556B62" w:rsidP="00556B62">
      <w:pPr>
        <w:pStyle w:val="Title"/>
        <w:jc w:val="both"/>
        <w:rPr>
          <w:sz w:val="28"/>
        </w:rPr>
      </w:pPr>
      <w:r w:rsidRPr="00901CEF">
        <w:rPr>
          <w:sz w:val="28"/>
        </w:rPr>
        <w:lastRenderedPageBreak/>
        <w:t>Administrators</w:t>
      </w:r>
      <w:r>
        <w:rPr>
          <w:sz w:val="28"/>
        </w:rPr>
        <w:t xml:space="preserve"> / Seller</w:t>
      </w:r>
      <w:r w:rsidRPr="00901CEF">
        <w:rPr>
          <w:sz w:val="28"/>
        </w:rPr>
        <w:t xml:space="preserve"> Login:</w:t>
      </w:r>
    </w:p>
    <w:p w:rsidR="00AE368E" w:rsidRPr="00AE368E" w:rsidRDefault="00AE368E" w:rsidP="00AE368E">
      <w:pPr>
        <w:pStyle w:val="Subtitle"/>
      </w:pPr>
    </w:p>
    <w:p w:rsidR="00556B62" w:rsidRDefault="00556B62" w:rsidP="00556B62">
      <w:pPr>
        <w:pStyle w:val="BodyText"/>
        <w:rPr>
          <w:rFonts w:ascii="Arial" w:eastAsia="Microsoft YaHei" w:hAnsi="Arial" w:cs="Mangal"/>
          <w:i/>
          <w:iCs/>
          <w:sz w:val="28"/>
          <w:szCs w:val="28"/>
        </w:rPr>
      </w:pPr>
    </w:p>
    <w:p w:rsidR="00556B62" w:rsidRPr="00556B62" w:rsidRDefault="00556B62" w:rsidP="00556B62">
      <w:pPr>
        <w:pStyle w:val="BodyText"/>
      </w:pPr>
      <w:r>
        <w:rPr>
          <w:noProof/>
          <w:lang w:eastAsia="en-US"/>
        </w:rPr>
        <w:drawing>
          <wp:inline distT="0" distB="0" distL="0" distR="0">
            <wp:extent cx="5933440" cy="4219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_admin_seller 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5386" cy="4220959"/>
                    </a:xfrm>
                    <a:prstGeom prst="rect">
                      <a:avLst/>
                    </a:prstGeom>
                  </pic:spPr>
                </pic:pic>
              </a:graphicData>
            </a:graphic>
          </wp:inline>
        </w:drawing>
      </w:r>
    </w:p>
    <w:p w:rsidR="00556B62" w:rsidRDefault="00556B62" w:rsidP="00785213">
      <w:pPr>
        <w:pStyle w:val="Title"/>
        <w:jc w:val="both"/>
        <w:rPr>
          <w:sz w:val="28"/>
        </w:rPr>
      </w:pPr>
    </w:p>
    <w:p w:rsidR="00556B62" w:rsidRDefault="00556B62"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AE368E" w:rsidRDefault="00AE368E" w:rsidP="00785213">
      <w:pPr>
        <w:pStyle w:val="Title"/>
        <w:jc w:val="both"/>
        <w:rPr>
          <w:sz w:val="28"/>
        </w:rPr>
      </w:pPr>
    </w:p>
    <w:p w:rsidR="00785213" w:rsidRDefault="00556B62" w:rsidP="00785213">
      <w:pPr>
        <w:pStyle w:val="Title"/>
        <w:jc w:val="both"/>
        <w:rPr>
          <w:sz w:val="28"/>
        </w:rPr>
      </w:pPr>
      <w:r>
        <w:rPr>
          <w:sz w:val="28"/>
        </w:rPr>
        <w:lastRenderedPageBreak/>
        <w:t>Seller Sign Up</w:t>
      </w:r>
      <w:r w:rsidR="00785213" w:rsidRPr="007B6EA2">
        <w:rPr>
          <w:sz w:val="28"/>
        </w:rPr>
        <w:t xml:space="preserve">: </w:t>
      </w:r>
    </w:p>
    <w:p w:rsidR="00AE368E" w:rsidRPr="00AE368E" w:rsidRDefault="00AE368E" w:rsidP="00AE368E">
      <w:pPr>
        <w:pStyle w:val="Subtitle"/>
      </w:pPr>
    </w:p>
    <w:p w:rsidR="00556B62" w:rsidRPr="00556B62" w:rsidRDefault="00556B62" w:rsidP="00556B62">
      <w:pPr>
        <w:pStyle w:val="Subtitle"/>
      </w:pPr>
      <w:r>
        <w:rPr>
          <w:noProof/>
          <w:lang w:eastAsia="en-US"/>
        </w:rPr>
        <w:drawing>
          <wp:inline distT="0" distB="0" distL="0" distR="0">
            <wp:extent cx="5768340" cy="32446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_seller sign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70888" cy="3246124"/>
                    </a:xfrm>
                    <a:prstGeom prst="rect">
                      <a:avLst/>
                    </a:prstGeom>
                  </pic:spPr>
                </pic:pic>
              </a:graphicData>
            </a:graphic>
          </wp:inline>
        </w:drawing>
      </w:r>
    </w:p>
    <w:p w:rsidR="00BB68F0" w:rsidRDefault="00BB68F0" w:rsidP="00785213">
      <w:pPr>
        <w:pStyle w:val="BodyText"/>
        <w:rPr>
          <w:b/>
          <w:sz w:val="28"/>
        </w:rPr>
      </w:pPr>
    </w:p>
    <w:p w:rsidR="00785213" w:rsidRDefault="00556B62" w:rsidP="00785213">
      <w:pPr>
        <w:pStyle w:val="BodyText"/>
        <w:rPr>
          <w:b/>
          <w:sz w:val="28"/>
        </w:rPr>
      </w:pPr>
      <w:r>
        <w:rPr>
          <w:b/>
          <w:sz w:val="28"/>
        </w:rPr>
        <w:t xml:space="preserve">Admin Page </w:t>
      </w:r>
      <w:r w:rsidRPr="00556B62">
        <w:rPr>
          <w:b/>
          <w:sz w:val="28"/>
        </w:rPr>
        <w:sym w:font="Wingdings" w:char="F0E0"/>
      </w:r>
      <w:r w:rsidR="00234416">
        <w:rPr>
          <w:b/>
          <w:sz w:val="28"/>
        </w:rPr>
        <w:t xml:space="preserve">Seller </w:t>
      </w:r>
      <w:r>
        <w:rPr>
          <w:b/>
          <w:sz w:val="28"/>
        </w:rPr>
        <w:t>Details</w:t>
      </w:r>
      <w:r w:rsidR="00785213" w:rsidRPr="00E97510">
        <w:rPr>
          <w:b/>
          <w:sz w:val="28"/>
        </w:rPr>
        <w:t>:</w:t>
      </w:r>
    </w:p>
    <w:p w:rsidR="00AE368E" w:rsidRDefault="00AE368E" w:rsidP="00785213">
      <w:pPr>
        <w:pStyle w:val="BodyText"/>
      </w:pPr>
    </w:p>
    <w:p w:rsidR="00785213" w:rsidRDefault="00785213" w:rsidP="00785213">
      <w:pPr>
        <w:pStyle w:val="BodyText"/>
      </w:pPr>
    </w:p>
    <w:p w:rsidR="00AE368E" w:rsidRPr="00AE368E" w:rsidRDefault="00556B62" w:rsidP="00AE368E">
      <w:pPr>
        <w:pStyle w:val="BodyText"/>
      </w:pPr>
      <w:r>
        <w:rPr>
          <w:noProof/>
          <w:lang w:eastAsia="en-US"/>
        </w:rPr>
        <w:drawing>
          <wp:inline distT="0" distB="0" distL="0" distR="0">
            <wp:extent cx="5770880" cy="34175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_admin seller detail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78649" cy="3422171"/>
                    </a:xfrm>
                    <a:prstGeom prst="rect">
                      <a:avLst/>
                    </a:prstGeom>
                  </pic:spPr>
                </pic:pic>
              </a:graphicData>
            </a:graphic>
          </wp:inline>
        </w:drawing>
      </w:r>
    </w:p>
    <w:p w:rsidR="00556B62" w:rsidRPr="00556B62" w:rsidRDefault="00556B62" w:rsidP="005F3288">
      <w:pPr>
        <w:tabs>
          <w:tab w:val="left" w:pos="3667"/>
        </w:tabs>
        <w:rPr>
          <w:b/>
          <w:sz w:val="28"/>
          <w:szCs w:val="28"/>
          <w:u w:val="single"/>
        </w:rPr>
      </w:pPr>
      <w:r w:rsidRPr="00556B62">
        <w:rPr>
          <w:b/>
          <w:sz w:val="28"/>
          <w:szCs w:val="28"/>
          <w:u w:val="single"/>
        </w:rPr>
        <w:lastRenderedPageBreak/>
        <w:t xml:space="preserve">Admin Page </w:t>
      </w:r>
      <w:r w:rsidRPr="00556B62">
        <w:rPr>
          <w:b/>
          <w:sz w:val="28"/>
          <w:szCs w:val="28"/>
          <w:u w:val="single"/>
        </w:rPr>
        <w:sym w:font="Wingdings" w:char="F0E0"/>
      </w:r>
      <w:r w:rsidRPr="00556B62">
        <w:rPr>
          <w:b/>
          <w:sz w:val="28"/>
          <w:szCs w:val="28"/>
          <w:u w:val="single"/>
        </w:rPr>
        <w:t xml:space="preserve"> Customer Details:</w:t>
      </w:r>
    </w:p>
    <w:p w:rsidR="00556B62" w:rsidRPr="00556B62" w:rsidRDefault="00556B62" w:rsidP="005F3288">
      <w:pPr>
        <w:tabs>
          <w:tab w:val="left" w:pos="3667"/>
        </w:tabs>
        <w:rPr>
          <w:b/>
          <w:u w:val="single"/>
        </w:rPr>
      </w:pPr>
    </w:p>
    <w:p w:rsidR="00303DA1" w:rsidRDefault="00AE368E" w:rsidP="00303DA1">
      <w:r w:rsidRPr="00AE368E">
        <w:rPr>
          <w:noProof/>
          <w:lang w:eastAsia="en-US"/>
        </w:rPr>
        <w:drawing>
          <wp:inline distT="0" distB="0" distL="0" distR="0">
            <wp:extent cx="5886450" cy="3743325"/>
            <wp:effectExtent l="0" t="0" r="0" b="0"/>
            <wp:docPr id="1" name="Picture 1" descr="C:\Users\Hp\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2422" cy="3747123"/>
                    </a:xfrm>
                    <a:prstGeom prst="rect">
                      <a:avLst/>
                    </a:prstGeom>
                    <a:noFill/>
                    <a:ln>
                      <a:noFill/>
                    </a:ln>
                  </pic:spPr>
                </pic:pic>
              </a:graphicData>
            </a:graphic>
          </wp:inline>
        </w:drawing>
      </w:r>
    </w:p>
    <w:p w:rsidR="00556B62" w:rsidRDefault="00556B62" w:rsidP="00303DA1">
      <w:pPr>
        <w:rPr>
          <w:b/>
          <w:bCs/>
        </w:rPr>
      </w:pPr>
    </w:p>
    <w:p w:rsidR="00556B62" w:rsidRDefault="00556B62" w:rsidP="00303DA1">
      <w:pPr>
        <w:rPr>
          <w:b/>
          <w:bCs/>
          <w:sz w:val="28"/>
          <w:szCs w:val="28"/>
          <w:u w:val="single"/>
        </w:rPr>
      </w:pPr>
      <w:r w:rsidRPr="00556B62">
        <w:rPr>
          <w:b/>
          <w:bCs/>
          <w:sz w:val="28"/>
          <w:szCs w:val="28"/>
          <w:u w:val="single"/>
        </w:rPr>
        <w:t xml:space="preserve">Admin Page </w:t>
      </w:r>
      <w:r w:rsidRPr="00556B62">
        <w:rPr>
          <w:b/>
          <w:bCs/>
          <w:sz w:val="28"/>
          <w:szCs w:val="28"/>
          <w:u w:val="single"/>
        </w:rPr>
        <w:sym w:font="Wingdings" w:char="F0E0"/>
      </w:r>
      <w:r w:rsidRPr="00556B62">
        <w:rPr>
          <w:b/>
          <w:bCs/>
          <w:sz w:val="28"/>
          <w:szCs w:val="28"/>
          <w:u w:val="single"/>
        </w:rPr>
        <w:t xml:space="preserve"> Product Details:</w:t>
      </w:r>
    </w:p>
    <w:p w:rsidR="00AE368E" w:rsidRPr="00556B62" w:rsidRDefault="00AE368E" w:rsidP="00303DA1">
      <w:pPr>
        <w:rPr>
          <w:b/>
          <w:bCs/>
          <w:sz w:val="28"/>
          <w:szCs w:val="28"/>
          <w:u w:val="single"/>
        </w:rPr>
      </w:pPr>
    </w:p>
    <w:p w:rsidR="00556B62" w:rsidRDefault="00556B62" w:rsidP="00303DA1">
      <w:pPr>
        <w:rPr>
          <w:b/>
          <w:bCs/>
        </w:rPr>
      </w:pPr>
    </w:p>
    <w:p w:rsidR="00556B62" w:rsidRDefault="00556B62" w:rsidP="00303DA1">
      <w:pPr>
        <w:rPr>
          <w:b/>
          <w:bCs/>
        </w:rPr>
      </w:pPr>
      <w:r>
        <w:rPr>
          <w:b/>
          <w:bCs/>
          <w:noProof/>
          <w:lang w:eastAsia="en-US"/>
        </w:rPr>
        <w:drawing>
          <wp:inline distT="0" distB="0" distL="0" distR="0">
            <wp:extent cx="5906347" cy="3322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4_product detail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08743" cy="3323668"/>
                    </a:xfrm>
                    <a:prstGeom prst="rect">
                      <a:avLst/>
                    </a:prstGeom>
                  </pic:spPr>
                </pic:pic>
              </a:graphicData>
            </a:graphic>
          </wp:inline>
        </w:drawing>
      </w:r>
    </w:p>
    <w:p w:rsidR="00556B62" w:rsidRDefault="00556B62" w:rsidP="00303DA1">
      <w:pPr>
        <w:rPr>
          <w:b/>
          <w:bCs/>
        </w:rPr>
      </w:pPr>
    </w:p>
    <w:p w:rsidR="00556B62" w:rsidRDefault="00556B62" w:rsidP="00303DA1">
      <w:pPr>
        <w:rPr>
          <w:b/>
          <w:bCs/>
          <w:sz w:val="28"/>
          <w:szCs w:val="28"/>
          <w:u w:val="single"/>
        </w:rPr>
      </w:pPr>
      <w:r>
        <w:rPr>
          <w:b/>
          <w:bCs/>
          <w:sz w:val="28"/>
          <w:szCs w:val="28"/>
          <w:u w:val="single"/>
        </w:rPr>
        <w:t xml:space="preserve">Seller Page </w:t>
      </w:r>
      <w:r w:rsidRPr="00556B62">
        <w:rPr>
          <w:b/>
          <w:bCs/>
          <w:sz w:val="28"/>
          <w:szCs w:val="28"/>
          <w:u w:val="single"/>
        </w:rPr>
        <w:sym w:font="Wingdings" w:char="F0E0"/>
      </w:r>
      <w:r>
        <w:rPr>
          <w:b/>
          <w:bCs/>
          <w:sz w:val="28"/>
          <w:szCs w:val="28"/>
          <w:u w:val="single"/>
        </w:rPr>
        <w:t xml:space="preserve"> Product Details:</w:t>
      </w:r>
    </w:p>
    <w:p w:rsidR="00556B62" w:rsidRDefault="00556B62" w:rsidP="00303DA1">
      <w:pPr>
        <w:rPr>
          <w:b/>
          <w:bCs/>
          <w:sz w:val="28"/>
          <w:szCs w:val="28"/>
          <w:u w:val="single"/>
        </w:rPr>
      </w:pPr>
    </w:p>
    <w:p w:rsidR="00556B62" w:rsidRPr="00556B62" w:rsidRDefault="00556B62" w:rsidP="00303DA1">
      <w:pPr>
        <w:rPr>
          <w:b/>
          <w:bCs/>
          <w:sz w:val="28"/>
          <w:szCs w:val="28"/>
          <w:u w:val="single"/>
        </w:rPr>
      </w:pPr>
      <w:r>
        <w:rPr>
          <w:b/>
          <w:bCs/>
          <w:noProof/>
          <w:sz w:val="28"/>
          <w:szCs w:val="28"/>
          <w:u w:val="single"/>
          <w:lang w:eastAsia="en-US"/>
        </w:rPr>
        <w:drawing>
          <wp:inline distT="0" distB="0" distL="0" distR="0">
            <wp:extent cx="5879253" cy="33070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_seller productdetail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1191" cy="3308170"/>
                    </a:xfrm>
                    <a:prstGeom prst="rect">
                      <a:avLst/>
                    </a:prstGeom>
                  </pic:spPr>
                </pic:pic>
              </a:graphicData>
            </a:graphic>
          </wp:inline>
        </w:drawing>
      </w:r>
    </w:p>
    <w:p w:rsidR="00556B62" w:rsidRDefault="00556B62" w:rsidP="00303DA1">
      <w:pPr>
        <w:rPr>
          <w:b/>
          <w:bCs/>
        </w:rPr>
      </w:pPr>
    </w:p>
    <w:p w:rsidR="00556B62" w:rsidRDefault="00556B62" w:rsidP="00556B62">
      <w:pPr>
        <w:rPr>
          <w:b/>
          <w:bCs/>
          <w:sz w:val="28"/>
          <w:szCs w:val="28"/>
          <w:u w:val="single"/>
        </w:rPr>
      </w:pPr>
      <w:r>
        <w:rPr>
          <w:b/>
          <w:bCs/>
          <w:sz w:val="28"/>
          <w:szCs w:val="28"/>
          <w:u w:val="single"/>
        </w:rPr>
        <w:t xml:space="preserve">Seller Page </w:t>
      </w:r>
      <w:r w:rsidRPr="00556B62">
        <w:rPr>
          <w:b/>
          <w:bCs/>
          <w:sz w:val="28"/>
          <w:szCs w:val="28"/>
          <w:u w:val="single"/>
        </w:rPr>
        <w:sym w:font="Wingdings" w:char="F0E0"/>
      </w:r>
      <w:r>
        <w:rPr>
          <w:b/>
          <w:bCs/>
          <w:sz w:val="28"/>
          <w:szCs w:val="28"/>
          <w:u w:val="single"/>
        </w:rPr>
        <w:t xml:space="preserve"> Add Product:</w:t>
      </w:r>
    </w:p>
    <w:p w:rsidR="00556B62" w:rsidRDefault="00556B62" w:rsidP="00556B62">
      <w:pPr>
        <w:rPr>
          <w:b/>
          <w:bCs/>
          <w:sz w:val="28"/>
          <w:szCs w:val="28"/>
          <w:u w:val="single"/>
        </w:rPr>
      </w:pPr>
    </w:p>
    <w:p w:rsidR="00556B62" w:rsidRPr="00556B62" w:rsidRDefault="00556B62" w:rsidP="00556B62">
      <w:pPr>
        <w:rPr>
          <w:b/>
          <w:bCs/>
          <w:sz w:val="28"/>
          <w:szCs w:val="28"/>
          <w:u w:val="single"/>
        </w:rPr>
      </w:pPr>
      <w:r>
        <w:rPr>
          <w:b/>
          <w:bCs/>
          <w:noProof/>
          <w:sz w:val="28"/>
          <w:szCs w:val="28"/>
          <w:u w:val="single"/>
          <w:lang w:eastAsia="en-US"/>
        </w:rPr>
        <w:drawing>
          <wp:inline distT="0" distB="0" distL="0" distR="0">
            <wp:extent cx="5852160" cy="3291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7_add produ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54749" cy="3293296"/>
                    </a:xfrm>
                    <a:prstGeom prst="rect">
                      <a:avLst/>
                    </a:prstGeom>
                  </pic:spPr>
                </pic:pic>
              </a:graphicData>
            </a:graphic>
          </wp:inline>
        </w:drawing>
      </w:r>
    </w:p>
    <w:p w:rsidR="00556B62" w:rsidRDefault="00556B62" w:rsidP="00303DA1">
      <w:pPr>
        <w:rPr>
          <w:b/>
          <w:bCs/>
          <w:sz w:val="28"/>
          <w:szCs w:val="28"/>
          <w:u w:val="single"/>
        </w:rPr>
      </w:pPr>
    </w:p>
    <w:p w:rsidR="00556B62" w:rsidRDefault="00556B62" w:rsidP="00303DA1">
      <w:pPr>
        <w:rPr>
          <w:b/>
          <w:bCs/>
          <w:sz w:val="28"/>
          <w:szCs w:val="28"/>
          <w:u w:val="single"/>
        </w:rPr>
      </w:pPr>
    </w:p>
    <w:p w:rsidR="00556B62" w:rsidRDefault="00556B62" w:rsidP="00303DA1">
      <w:pPr>
        <w:rPr>
          <w:b/>
          <w:bCs/>
          <w:sz w:val="28"/>
          <w:szCs w:val="28"/>
          <w:u w:val="single"/>
        </w:rPr>
      </w:pPr>
      <w:r>
        <w:rPr>
          <w:b/>
          <w:bCs/>
          <w:sz w:val="28"/>
          <w:szCs w:val="28"/>
          <w:u w:val="single"/>
        </w:rPr>
        <w:t xml:space="preserve">Seller Page </w:t>
      </w:r>
      <w:r w:rsidRPr="00556B62">
        <w:rPr>
          <w:b/>
          <w:bCs/>
          <w:sz w:val="28"/>
          <w:szCs w:val="28"/>
          <w:u w:val="single"/>
        </w:rPr>
        <w:sym w:font="Wingdings" w:char="F0E0"/>
      </w:r>
      <w:r>
        <w:rPr>
          <w:b/>
          <w:bCs/>
          <w:sz w:val="28"/>
          <w:szCs w:val="28"/>
          <w:u w:val="single"/>
        </w:rPr>
        <w:t xml:space="preserve"> Update Product:</w:t>
      </w:r>
    </w:p>
    <w:p w:rsidR="00556B62" w:rsidRPr="00556B62" w:rsidRDefault="00556B62" w:rsidP="00303DA1">
      <w:pPr>
        <w:rPr>
          <w:b/>
          <w:bCs/>
          <w:sz w:val="28"/>
          <w:szCs w:val="28"/>
          <w:u w:val="single"/>
        </w:rPr>
      </w:pPr>
    </w:p>
    <w:p w:rsidR="00556B62" w:rsidRDefault="00556B62" w:rsidP="00303DA1">
      <w:pPr>
        <w:rPr>
          <w:b/>
          <w:bCs/>
        </w:rPr>
      </w:pPr>
      <w:r>
        <w:rPr>
          <w:b/>
          <w:bCs/>
          <w:noProof/>
          <w:lang w:eastAsia="en-US"/>
        </w:rPr>
        <w:drawing>
          <wp:inline distT="0" distB="0" distL="0" distR="0">
            <wp:extent cx="5797973" cy="3261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_seller update produc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99898" cy="3262443"/>
                    </a:xfrm>
                    <a:prstGeom prst="rect">
                      <a:avLst/>
                    </a:prstGeom>
                  </pic:spPr>
                </pic:pic>
              </a:graphicData>
            </a:graphic>
          </wp:inline>
        </w:drawing>
      </w:r>
    </w:p>
    <w:p w:rsidR="00556B62" w:rsidRDefault="00556B62" w:rsidP="00303DA1">
      <w:pPr>
        <w:rPr>
          <w:b/>
          <w:bCs/>
        </w:rPr>
      </w:pPr>
    </w:p>
    <w:p w:rsidR="00556B62" w:rsidRDefault="00556B62" w:rsidP="00303DA1">
      <w:pPr>
        <w:rPr>
          <w:b/>
          <w:bCs/>
        </w:rPr>
      </w:pPr>
    </w:p>
    <w:p w:rsidR="00303DA1" w:rsidRDefault="00303DA1" w:rsidP="00303DA1">
      <w:pPr>
        <w:rPr>
          <w:b/>
          <w:bCs/>
        </w:rPr>
      </w:pPr>
      <w:r>
        <w:rPr>
          <w:b/>
          <w:bCs/>
        </w:rPr>
        <w:t>7.REFERENCES:</w:t>
      </w:r>
    </w:p>
    <w:p w:rsidR="00303DA1" w:rsidRDefault="00303DA1" w:rsidP="00303DA1">
      <w:pPr>
        <w:rPr>
          <w:b/>
          <w:bCs/>
        </w:rPr>
      </w:pPr>
    </w:p>
    <w:p w:rsidR="003F4DA9" w:rsidRDefault="003F4DA9" w:rsidP="00303DA1">
      <w:pPr>
        <w:rPr>
          <w:b/>
          <w:bCs/>
        </w:rPr>
      </w:pPr>
    </w:p>
    <w:p w:rsidR="00303DA1" w:rsidRPr="003F4DA9" w:rsidRDefault="000C24B0" w:rsidP="00303DA1">
      <w:pPr>
        <w:rPr>
          <w:color w:val="0000FF"/>
          <w:szCs w:val="20"/>
        </w:rPr>
      </w:pPr>
      <w:hyperlink r:id="rId39" w:history="1">
        <w:r w:rsidR="003F4DA9" w:rsidRPr="003F4DA9">
          <w:rPr>
            <w:rStyle w:val="Hyperlink"/>
            <w:szCs w:val="20"/>
            <w:u w:val="none"/>
          </w:rPr>
          <w:t>http://www.google.com</w:t>
        </w:r>
      </w:hyperlink>
    </w:p>
    <w:p w:rsidR="003F4DA9" w:rsidRPr="00303DA1" w:rsidRDefault="003F4DA9" w:rsidP="00303DA1">
      <w:pPr>
        <w:rPr>
          <w:color w:val="0000FF"/>
          <w:szCs w:val="15"/>
        </w:rPr>
      </w:pPr>
    </w:p>
    <w:p w:rsidR="003F4DA9" w:rsidRDefault="000C24B0" w:rsidP="00303DA1">
      <w:pPr>
        <w:rPr>
          <w:color w:val="0000FF"/>
          <w:szCs w:val="20"/>
        </w:rPr>
      </w:pPr>
      <w:hyperlink r:id="rId40" w:history="1">
        <w:r w:rsidR="00556B62" w:rsidRPr="00E913A1">
          <w:rPr>
            <w:rStyle w:val="Hyperlink"/>
            <w:szCs w:val="20"/>
          </w:rPr>
          <w:t>https://www.amazon.in/</w:t>
        </w:r>
      </w:hyperlink>
    </w:p>
    <w:p w:rsidR="00556B62" w:rsidRDefault="00556B62" w:rsidP="00303DA1">
      <w:pPr>
        <w:rPr>
          <w:color w:val="0000FF"/>
          <w:szCs w:val="20"/>
        </w:rPr>
      </w:pPr>
    </w:p>
    <w:p w:rsidR="004552B4" w:rsidRDefault="000C24B0" w:rsidP="00303DA1">
      <w:pPr>
        <w:rPr>
          <w:color w:val="0000FF"/>
          <w:szCs w:val="20"/>
        </w:rPr>
      </w:pPr>
      <w:hyperlink r:id="rId41" w:history="1">
        <w:r w:rsidR="004552B4" w:rsidRPr="00E913A1">
          <w:rPr>
            <w:rStyle w:val="Hyperlink"/>
            <w:szCs w:val="20"/>
          </w:rPr>
          <w:t>https://blinkit.com/</w:t>
        </w:r>
      </w:hyperlink>
    </w:p>
    <w:p w:rsidR="004552B4" w:rsidRDefault="004552B4" w:rsidP="00303DA1">
      <w:pPr>
        <w:rPr>
          <w:color w:val="0000FF"/>
          <w:szCs w:val="20"/>
        </w:rPr>
      </w:pPr>
    </w:p>
    <w:p w:rsidR="004552B4" w:rsidRDefault="000C24B0" w:rsidP="00303DA1">
      <w:pPr>
        <w:rPr>
          <w:color w:val="0000FF"/>
          <w:szCs w:val="20"/>
        </w:rPr>
      </w:pPr>
      <w:hyperlink r:id="rId42" w:history="1">
        <w:r w:rsidR="004552B4" w:rsidRPr="00E913A1">
          <w:rPr>
            <w:rStyle w:val="Hyperlink"/>
            <w:szCs w:val="20"/>
          </w:rPr>
          <w:t>https://www.bigbasket.com/</w:t>
        </w:r>
      </w:hyperlink>
    </w:p>
    <w:p w:rsidR="004552B4" w:rsidRDefault="004552B4" w:rsidP="00303DA1">
      <w:pPr>
        <w:rPr>
          <w:color w:val="0000FF"/>
          <w:szCs w:val="20"/>
        </w:rPr>
      </w:pPr>
    </w:p>
    <w:p w:rsidR="004552B4" w:rsidRDefault="004552B4" w:rsidP="00303DA1">
      <w:pPr>
        <w:rPr>
          <w:color w:val="0000FF"/>
          <w:szCs w:val="20"/>
        </w:rPr>
      </w:pPr>
      <w:r w:rsidRPr="004552B4">
        <w:rPr>
          <w:color w:val="0000FF"/>
          <w:szCs w:val="20"/>
        </w:rPr>
        <w:t>https://www.javatpoint.com/</w:t>
      </w:r>
    </w:p>
    <w:p w:rsidR="003F4DA9" w:rsidRDefault="003F4DA9" w:rsidP="00303DA1"/>
    <w:p w:rsidR="003F4DA9" w:rsidRPr="001D36AB" w:rsidRDefault="001D36AB" w:rsidP="00303DA1">
      <w:pPr>
        <w:rPr>
          <w:color w:val="0000FF"/>
          <w:szCs w:val="20"/>
        </w:rPr>
      </w:pPr>
      <w:r w:rsidRPr="00303DA1">
        <w:rPr>
          <w:color w:val="0000FF"/>
          <w:szCs w:val="20"/>
        </w:rPr>
        <w:t>http://</w:t>
      </w:r>
      <w:r>
        <w:rPr>
          <w:color w:val="0000FF"/>
          <w:szCs w:val="20"/>
        </w:rPr>
        <w:t>www.w3</w:t>
      </w:r>
      <w:r w:rsidR="004552B4">
        <w:rPr>
          <w:color w:val="0000FF"/>
          <w:szCs w:val="20"/>
        </w:rPr>
        <w:t>school</w:t>
      </w:r>
      <w:r>
        <w:rPr>
          <w:color w:val="0000FF"/>
          <w:szCs w:val="20"/>
        </w:rPr>
        <w:t>.org</w:t>
      </w:r>
    </w:p>
    <w:p w:rsidR="001D36AB" w:rsidRDefault="001D36AB" w:rsidP="00303DA1">
      <w:pPr>
        <w:rPr>
          <w:color w:val="0000FF"/>
          <w:szCs w:val="20"/>
        </w:rPr>
      </w:pPr>
    </w:p>
    <w:p w:rsidR="00303DA1" w:rsidRDefault="000C24B0" w:rsidP="00303DA1">
      <w:pPr>
        <w:rPr>
          <w:color w:val="0000FF"/>
          <w:szCs w:val="20"/>
        </w:rPr>
      </w:pPr>
      <w:hyperlink r:id="rId43" w:history="1">
        <w:r w:rsidR="004552B4" w:rsidRPr="00E913A1">
          <w:rPr>
            <w:rStyle w:val="Hyperlink"/>
            <w:szCs w:val="20"/>
          </w:rPr>
          <w:t>http://www.wikipedia.org</w:t>
        </w:r>
      </w:hyperlink>
    </w:p>
    <w:p w:rsidR="004552B4" w:rsidRDefault="004552B4" w:rsidP="00303DA1">
      <w:pPr>
        <w:rPr>
          <w:color w:val="0000FF"/>
          <w:szCs w:val="20"/>
        </w:rPr>
      </w:pPr>
    </w:p>
    <w:p w:rsidR="004552B4" w:rsidRPr="00303DA1" w:rsidRDefault="004552B4" w:rsidP="00303DA1">
      <w:pPr>
        <w:rPr>
          <w:color w:val="0000FF"/>
          <w:szCs w:val="20"/>
        </w:rPr>
      </w:pPr>
    </w:p>
    <w:p w:rsidR="003F4DA9" w:rsidRDefault="003F4DA9" w:rsidP="00303DA1">
      <w:pPr>
        <w:rPr>
          <w:color w:val="0000FF"/>
          <w:szCs w:val="20"/>
        </w:rPr>
      </w:pPr>
    </w:p>
    <w:p w:rsidR="00303DA1" w:rsidRPr="005F3288" w:rsidRDefault="00303DA1" w:rsidP="005F3288">
      <w:pPr>
        <w:tabs>
          <w:tab w:val="left" w:pos="3667"/>
        </w:tabs>
      </w:pPr>
    </w:p>
    <w:sectPr w:rsidR="00303DA1" w:rsidRPr="005F3288" w:rsidSect="00785213">
      <w:headerReference w:type="default" r:id="rId44"/>
      <w:footerReference w:type="default" r:id="rId45"/>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4B0" w:rsidRDefault="000C24B0" w:rsidP="00180E2A">
      <w:r>
        <w:separator/>
      </w:r>
    </w:p>
  </w:endnote>
  <w:endnote w:type="continuationSeparator" w:id="0">
    <w:p w:rsidR="000C24B0" w:rsidRDefault="000C24B0"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654408"/>
      <w:docPartObj>
        <w:docPartGallery w:val="Page Numbers (Bottom of Page)"/>
        <w:docPartUnique/>
      </w:docPartObj>
    </w:sdtPr>
    <w:sdtEndPr>
      <w:rPr>
        <w:color w:val="7F7F7F" w:themeColor="background1" w:themeShade="7F"/>
        <w:spacing w:val="60"/>
      </w:rPr>
    </w:sdtEndPr>
    <w:sdtContent>
      <w:p w:rsidR="00873719" w:rsidRDefault="00873719">
        <w:pPr>
          <w:pStyle w:val="Footer"/>
          <w:pBdr>
            <w:top w:val="single" w:sz="4" w:space="1" w:color="D9D9D9" w:themeColor="background1" w:themeShade="D9"/>
          </w:pBdr>
          <w:jc w:val="right"/>
        </w:pPr>
        <w:r>
          <w:fldChar w:fldCharType="begin"/>
        </w:r>
        <w:r>
          <w:instrText xml:space="preserve"> PAGE   \* MERGEFORMAT </w:instrText>
        </w:r>
        <w:r>
          <w:fldChar w:fldCharType="separate"/>
        </w:r>
        <w:r w:rsidR="008103F1">
          <w:rPr>
            <w:noProof/>
          </w:rPr>
          <w:t>- 14 -</w:t>
        </w:r>
        <w:r>
          <w:rPr>
            <w:noProof/>
          </w:rPr>
          <w:fldChar w:fldCharType="end"/>
        </w:r>
        <w:r>
          <w:t xml:space="preserve"> | </w:t>
        </w:r>
        <w:r>
          <w:rPr>
            <w:color w:val="7F7F7F" w:themeColor="background1" w:themeShade="7F"/>
            <w:spacing w:val="60"/>
          </w:rPr>
          <w:t>Page</w:t>
        </w:r>
      </w:p>
    </w:sdtContent>
  </w:sdt>
  <w:p w:rsidR="00873719" w:rsidRDefault="008737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4B0" w:rsidRDefault="000C24B0" w:rsidP="00180E2A">
      <w:r>
        <w:separator/>
      </w:r>
    </w:p>
  </w:footnote>
  <w:footnote w:type="continuationSeparator" w:id="0">
    <w:p w:rsidR="000C24B0" w:rsidRDefault="000C24B0" w:rsidP="00180E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719" w:rsidRPr="00CE7C42" w:rsidRDefault="00873719">
    <w:pPr>
      <w:pStyle w:val="Header"/>
      <w:jc w:val="right"/>
      <w:rPr>
        <w:i/>
      </w:rPr>
    </w:pPr>
    <w:r>
      <w:rPr>
        <w:i/>
      </w:rPr>
      <w:t>Grocery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nsid w:val="00000006"/>
    <w:multiLevelType w:val="multilevel"/>
    <w:tmpl w:val="60947884"/>
    <w:name w:val="WW8Num7"/>
    <w:lvl w:ilvl="0">
      <w:start w:val="1"/>
      <w:numFmt w:val="decimal"/>
      <w:lvlText w:val="%1."/>
      <w:lvlJc w:val="left"/>
      <w:pPr>
        <w:tabs>
          <w:tab w:val="num" w:pos="720"/>
        </w:tabs>
        <w:ind w:left="720" w:hanging="360"/>
      </w:pPr>
      <w:rPr>
        <w:rFonts w:hint="default"/>
        <w:b/>
        <w:i w:val="0"/>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0BBF62A8"/>
    <w:multiLevelType w:val="hybridMultilevel"/>
    <w:tmpl w:val="F5428DBA"/>
    <w:lvl w:ilvl="0" w:tplc="2466D2F8">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3">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7216CD"/>
    <w:multiLevelType w:val="hybridMultilevel"/>
    <w:tmpl w:val="F67A59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43F3372"/>
    <w:multiLevelType w:val="hybridMultilevel"/>
    <w:tmpl w:val="1EA8564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8">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nsid w:val="3C52678E"/>
    <w:multiLevelType w:val="hybridMultilevel"/>
    <w:tmpl w:val="F5428DBA"/>
    <w:lvl w:ilvl="0" w:tplc="2466D2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23">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29">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728313E"/>
    <w:multiLevelType w:val="hybridMultilevel"/>
    <w:tmpl w:val="866C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9"/>
  </w:num>
  <w:num w:numId="13">
    <w:abstractNumId w:val="15"/>
  </w:num>
  <w:num w:numId="14">
    <w:abstractNumId w:val="22"/>
  </w:num>
  <w:num w:numId="15">
    <w:abstractNumId w:val="28"/>
  </w:num>
  <w:num w:numId="16">
    <w:abstractNumId w:val="34"/>
  </w:num>
  <w:num w:numId="17">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26"/>
  </w:num>
  <w:num w:numId="20">
    <w:abstractNumId w:val="32"/>
  </w:num>
  <w:num w:numId="21">
    <w:abstractNumId w:val="23"/>
  </w:num>
  <w:num w:numId="22">
    <w:abstractNumId w:val="13"/>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num>
  <w:num w:numId="28">
    <w:abstractNumId w:val="11"/>
  </w:num>
  <w:num w:numId="29">
    <w:abstractNumId w:val="20"/>
  </w:num>
  <w:num w:numId="30">
    <w:abstractNumId w:val="27"/>
  </w:num>
  <w:num w:numId="31">
    <w:abstractNumId w:val="14"/>
  </w:num>
  <w:num w:numId="32">
    <w:abstractNumId w:val="33"/>
  </w:num>
  <w:num w:numId="33">
    <w:abstractNumId w:val="18"/>
  </w:num>
  <w:num w:numId="34">
    <w:abstractNumId w:val="19"/>
  </w:num>
  <w:num w:numId="35">
    <w:abstractNumId w:val="25"/>
  </w:num>
  <w:num w:numId="36">
    <w:abstractNumId w:val="16"/>
  </w:num>
  <w:num w:numId="37">
    <w:abstractNumId w:val="30"/>
  </w:num>
  <w:num w:numId="38">
    <w:abstractNumId w:val="17"/>
  </w:num>
  <w:num w:numId="39">
    <w:abstractNumId w:val="21"/>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93B75"/>
    <w:rsid w:val="000539FE"/>
    <w:rsid w:val="00055799"/>
    <w:rsid w:val="000636ED"/>
    <w:rsid w:val="00070B37"/>
    <w:rsid w:val="000C24B0"/>
    <w:rsid w:val="000C2C42"/>
    <w:rsid w:val="00122F59"/>
    <w:rsid w:val="00180E2A"/>
    <w:rsid w:val="001922A6"/>
    <w:rsid w:val="001D36AB"/>
    <w:rsid w:val="001F55C8"/>
    <w:rsid w:val="001F7D80"/>
    <w:rsid w:val="00225C4D"/>
    <w:rsid w:val="00232D5A"/>
    <w:rsid w:val="00234416"/>
    <w:rsid w:val="002A350A"/>
    <w:rsid w:val="00303DA1"/>
    <w:rsid w:val="003667C2"/>
    <w:rsid w:val="003A7F61"/>
    <w:rsid w:val="003B26A5"/>
    <w:rsid w:val="003B54E2"/>
    <w:rsid w:val="003D4AF8"/>
    <w:rsid w:val="003F4DA9"/>
    <w:rsid w:val="004552B4"/>
    <w:rsid w:val="00457BA4"/>
    <w:rsid w:val="00466D2C"/>
    <w:rsid w:val="004A0915"/>
    <w:rsid w:val="004B139A"/>
    <w:rsid w:val="004B3100"/>
    <w:rsid w:val="004B4A20"/>
    <w:rsid w:val="004E4958"/>
    <w:rsid w:val="0055216A"/>
    <w:rsid w:val="00556B62"/>
    <w:rsid w:val="005A6B6B"/>
    <w:rsid w:val="005D2F8D"/>
    <w:rsid w:val="005F3288"/>
    <w:rsid w:val="006B32C4"/>
    <w:rsid w:val="006D49D1"/>
    <w:rsid w:val="006E6B18"/>
    <w:rsid w:val="0070759C"/>
    <w:rsid w:val="00780D68"/>
    <w:rsid w:val="00785213"/>
    <w:rsid w:val="007B0DF9"/>
    <w:rsid w:val="007C01FC"/>
    <w:rsid w:val="007F69A5"/>
    <w:rsid w:val="00805DC5"/>
    <w:rsid w:val="008103F1"/>
    <w:rsid w:val="00810939"/>
    <w:rsid w:val="00825249"/>
    <w:rsid w:val="00873719"/>
    <w:rsid w:val="00875BA1"/>
    <w:rsid w:val="008A0B7B"/>
    <w:rsid w:val="008F2E8C"/>
    <w:rsid w:val="008F40A4"/>
    <w:rsid w:val="0090021D"/>
    <w:rsid w:val="00936DE6"/>
    <w:rsid w:val="00942B99"/>
    <w:rsid w:val="00946562"/>
    <w:rsid w:val="00982F45"/>
    <w:rsid w:val="009A0392"/>
    <w:rsid w:val="009B094D"/>
    <w:rsid w:val="009F4A16"/>
    <w:rsid w:val="00A251E7"/>
    <w:rsid w:val="00A35159"/>
    <w:rsid w:val="00A52E2C"/>
    <w:rsid w:val="00A91DBE"/>
    <w:rsid w:val="00A9422B"/>
    <w:rsid w:val="00AC1ADC"/>
    <w:rsid w:val="00AE1E54"/>
    <w:rsid w:val="00AE368E"/>
    <w:rsid w:val="00B10793"/>
    <w:rsid w:val="00B15598"/>
    <w:rsid w:val="00B50E8D"/>
    <w:rsid w:val="00B65928"/>
    <w:rsid w:val="00BA1035"/>
    <w:rsid w:val="00BB68F0"/>
    <w:rsid w:val="00BC1024"/>
    <w:rsid w:val="00BC399B"/>
    <w:rsid w:val="00C455F2"/>
    <w:rsid w:val="00C64DD5"/>
    <w:rsid w:val="00C82E1F"/>
    <w:rsid w:val="00C93B75"/>
    <w:rsid w:val="00C94A58"/>
    <w:rsid w:val="00CA0ABC"/>
    <w:rsid w:val="00CB17D1"/>
    <w:rsid w:val="00CE126D"/>
    <w:rsid w:val="00CE7C42"/>
    <w:rsid w:val="00D00058"/>
    <w:rsid w:val="00D50730"/>
    <w:rsid w:val="00D521B8"/>
    <w:rsid w:val="00DB342C"/>
    <w:rsid w:val="00DC502B"/>
    <w:rsid w:val="00DE60D4"/>
    <w:rsid w:val="00E00C4A"/>
    <w:rsid w:val="00E45E7A"/>
    <w:rsid w:val="00E76C5E"/>
    <w:rsid w:val="00E9234B"/>
    <w:rsid w:val="00E936FF"/>
    <w:rsid w:val="00EF0A86"/>
    <w:rsid w:val="00F66B9B"/>
    <w:rsid w:val="00F745D5"/>
    <w:rsid w:val="00F75D19"/>
    <w:rsid w:val="00FC15C8"/>
    <w:rsid w:val="00FF6B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3"/>
      </o:rules>
    </o:shapelayout>
  </w:shapeDefaults>
  <w:decimalSymbol w:val="."/>
  <w:listSeparator w:val=","/>
  <w15:docId w15:val="{EE2B44FC-746D-47F0-8463-B0804ECBD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qFormat/>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bigbasket.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blinki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amazon.i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34072-A5AF-4E23-B92F-7D7C0D167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33</Pages>
  <Words>2100</Words>
  <Characters>11976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Hp</cp:lastModifiedBy>
  <cp:revision>88</cp:revision>
  <cp:lastPrinted>2015-01-29T03:47:00Z</cp:lastPrinted>
  <dcterms:created xsi:type="dcterms:W3CDTF">2015-01-28T18:13:00Z</dcterms:created>
  <dcterms:modified xsi:type="dcterms:W3CDTF">2022-09-28T17:52:00Z</dcterms:modified>
</cp:coreProperties>
</file>